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ackground w:color="FFFFFF"/>
  <w:body>
    <w:p w:rsidR="00593648" w:rsidRPr="007F11C4" w:rsidRDefault="00A5675A" w:rsidP="001E264C">
      <w:pPr>
        <w:spacing w:before="40" w:afterLines="40" w:line="240" w:lineRule="auto"/>
        <w:rPr>
          <w:rFonts w:asciiTheme="minorHAnsi" w:hAnsiTheme="minorHAnsi" w:cstheme="minorHAnsi"/>
          <w:b/>
          <w:bCs/>
          <w:sz w:val="20"/>
          <w:szCs w:val="20"/>
        </w:rPr>
      </w:pPr>
      <w:r w:rsidRPr="007F11C4">
        <w:rPr>
          <w:rFonts w:asciiTheme="minorHAnsi" w:hAnsiTheme="minorHAnsi" w:cstheme="minorHAnsi"/>
          <w:b/>
          <w:bCs/>
          <w:sz w:val="20"/>
          <w:szCs w:val="20"/>
        </w:rPr>
        <w:t>Kirti Shukla</w:t>
      </w:r>
    </w:p>
    <w:p w:rsidR="00593648" w:rsidRPr="007F11C4" w:rsidRDefault="00A5675A" w:rsidP="001E264C">
      <w:pPr>
        <w:spacing w:before="40" w:afterLines="40" w:line="240" w:lineRule="auto"/>
        <w:rPr>
          <w:rFonts w:asciiTheme="minorHAnsi" w:hAnsiTheme="minorHAnsi" w:cstheme="minorHAnsi"/>
          <w:b/>
          <w:bCs/>
          <w:sz w:val="20"/>
          <w:szCs w:val="20"/>
        </w:rPr>
      </w:pPr>
      <w:r w:rsidRPr="007F11C4">
        <w:rPr>
          <w:rFonts w:asciiTheme="minorHAnsi" w:hAnsiTheme="minorHAnsi" w:cstheme="minorHAnsi"/>
          <w:b/>
          <w:bCs/>
          <w:sz w:val="20"/>
          <w:szCs w:val="20"/>
        </w:rPr>
        <w:t>Mobile No: +91-88</w:t>
      </w:r>
      <w:r w:rsidR="0077392E" w:rsidRPr="007F11C4">
        <w:rPr>
          <w:rFonts w:asciiTheme="minorHAnsi" w:hAnsiTheme="minorHAnsi" w:cstheme="minorHAnsi"/>
          <w:b/>
          <w:bCs/>
          <w:sz w:val="20"/>
          <w:szCs w:val="20"/>
        </w:rPr>
        <w:t>67-8</w:t>
      </w:r>
      <w:r w:rsidR="0098638D" w:rsidRPr="007F11C4">
        <w:rPr>
          <w:rFonts w:asciiTheme="minorHAnsi" w:hAnsiTheme="minorHAnsi" w:cstheme="minorHAnsi"/>
          <w:b/>
          <w:bCs/>
          <w:sz w:val="20"/>
          <w:szCs w:val="20"/>
        </w:rPr>
        <w:t>1-3752</w:t>
      </w:r>
    </w:p>
    <w:p w:rsidR="00D92B04" w:rsidRPr="001C4CAC" w:rsidRDefault="00A5675A" w:rsidP="001E264C">
      <w:pPr>
        <w:spacing w:before="40" w:afterLines="40" w:line="240" w:lineRule="auto"/>
        <w:rPr>
          <w:rFonts w:ascii="Calibri" w:hAnsi="Calibri" w:cs="Calibri"/>
          <w:b/>
          <w:bCs/>
          <w:lang w:val="pt-BR"/>
        </w:rPr>
      </w:pPr>
      <w:r w:rsidRPr="007F11C4">
        <w:rPr>
          <w:rFonts w:asciiTheme="minorHAnsi" w:hAnsiTheme="minorHAnsi" w:cstheme="minorHAnsi"/>
          <w:b/>
          <w:bCs/>
          <w:sz w:val="20"/>
          <w:szCs w:val="20"/>
        </w:rPr>
        <w:t>Email : kirtishukla.786@gmail</w:t>
      </w:r>
      <w:r w:rsidR="00593648" w:rsidRPr="007F11C4">
        <w:rPr>
          <w:rFonts w:asciiTheme="minorHAnsi" w:hAnsiTheme="minorHAnsi" w:cstheme="minorHAnsi"/>
          <w:b/>
          <w:bCs/>
          <w:sz w:val="20"/>
          <w:szCs w:val="20"/>
        </w:rPr>
        <w:t>.com</w:t>
      </w:r>
    </w:p>
    <w:p w:rsidR="008D188E" w:rsidRPr="003A3236" w:rsidRDefault="008D188E" w:rsidP="001E264C">
      <w:pPr>
        <w:spacing w:before="40" w:afterLines="40" w:line="240" w:lineRule="auto"/>
        <w:rPr>
          <w:rFonts w:asciiTheme="minorHAnsi" w:hAnsiTheme="minorHAnsi" w:cstheme="minorHAnsi"/>
          <w:sz w:val="20"/>
          <w:szCs w:val="20"/>
        </w:rPr>
      </w:pPr>
    </w:p>
    <w:p w:rsidR="00246023" w:rsidRPr="001C4CAC" w:rsidRDefault="00A5675A" w:rsidP="00246023">
      <w:pPr>
        <w:pStyle w:val="Header"/>
        <w:pBdr>
          <w:bottom w:val="single" w:sz="4" w:space="1" w:color="auto"/>
        </w:pBdr>
        <w:outlineLvl w:val="0"/>
        <w:rPr>
          <w:rFonts w:ascii="Calibri" w:hAnsi="Calibri" w:cs="Calibri"/>
          <w:b/>
          <w:bCs/>
          <w:lang w:val="pt-BR"/>
        </w:rPr>
      </w:pPr>
      <w:bookmarkStart w:id="0" w:name="_Hlk94095575"/>
      <w:r w:rsidRPr="001C4CAC">
        <w:rPr>
          <w:rFonts w:ascii="Calibri" w:hAnsi="Calibri" w:cs="Calibri"/>
          <w:b/>
          <w:bCs/>
          <w:lang w:val="pt-BR"/>
        </w:rPr>
        <w:t>Car</w:t>
      </w:r>
      <w:r>
        <w:rPr>
          <w:rFonts w:ascii="Calibri" w:hAnsi="Calibri" w:cs="Calibri"/>
          <w:b/>
          <w:bCs/>
          <w:lang w:val="pt-BR"/>
        </w:rPr>
        <w:t>e</w:t>
      </w:r>
      <w:r w:rsidRPr="001C4CAC">
        <w:rPr>
          <w:rFonts w:ascii="Calibri" w:hAnsi="Calibri" w:cs="Calibri"/>
          <w:b/>
          <w:bCs/>
          <w:lang w:val="pt-BR"/>
        </w:rPr>
        <w:t>er Objective:</w:t>
      </w:r>
      <w:bookmarkEnd w:id="0"/>
    </w:p>
    <w:p w:rsidR="00E36FC3" w:rsidRPr="003A3236" w:rsidRDefault="00A5675A" w:rsidP="001E264C">
      <w:pPr>
        <w:spacing w:before="40" w:afterLines="40" w:line="240" w:lineRule="auto"/>
        <w:rPr>
          <w:rFonts w:asciiTheme="minorHAnsi" w:hAnsiTheme="minorHAnsi" w:cstheme="minorHAnsi"/>
          <w:sz w:val="20"/>
          <w:szCs w:val="20"/>
        </w:rPr>
      </w:pPr>
      <w:r w:rsidRPr="003A3236">
        <w:rPr>
          <w:rFonts w:asciiTheme="minorHAnsi" w:hAnsiTheme="minorHAnsi" w:cstheme="minorHAnsi"/>
          <w:sz w:val="20"/>
          <w:szCs w:val="20"/>
        </w:rPr>
        <w:t>I desire to utilize my knowledge and skills to achieve the organizational and set personal goals by accepting challenging project and to become a s</w:t>
      </w:r>
      <w:r w:rsidR="00A35402" w:rsidRPr="003A3236">
        <w:rPr>
          <w:rFonts w:asciiTheme="minorHAnsi" w:hAnsiTheme="minorHAnsi" w:cstheme="minorHAnsi"/>
          <w:sz w:val="20"/>
          <w:szCs w:val="20"/>
        </w:rPr>
        <w:t xml:space="preserve">uccessful professional in this </w:t>
      </w:r>
      <w:r w:rsidRPr="003A3236">
        <w:rPr>
          <w:rFonts w:asciiTheme="minorHAnsi" w:hAnsiTheme="minorHAnsi" w:cstheme="minorHAnsi"/>
          <w:sz w:val="20"/>
          <w:szCs w:val="20"/>
        </w:rPr>
        <w:t>competitive world.</w:t>
      </w:r>
    </w:p>
    <w:p w:rsidR="0022739D" w:rsidRPr="003A3236" w:rsidRDefault="0022739D" w:rsidP="001E264C">
      <w:pPr>
        <w:spacing w:before="40" w:afterLines="40" w:line="240" w:lineRule="auto"/>
        <w:rPr>
          <w:rFonts w:asciiTheme="minorHAnsi" w:hAnsiTheme="minorHAnsi" w:cstheme="minorHAnsi"/>
          <w:sz w:val="20"/>
          <w:szCs w:val="20"/>
        </w:rPr>
      </w:pPr>
    </w:p>
    <w:p w:rsidR="00246023" w:rsidRPr="00246023" w:rsidRDefault="00A5675A" w:rsidP="00246023">
      <w:pPr>
        <w:pStyle w:val="Header"/>
        <w:pBdr>
          <w:bottom w:val="single" w:sz="4" w:space="1" w:color="auto"/>
        </w:pBdr>
        <w:outlineLvl w:val="0"/>
        <w:rPr>
          <w:rFonts w:ascii="Calibri" w:hAnsi="Calibri" w:cs="Calibri"/>
          <w:b/>
          <w:bCs/>
          <w:lang w:val="pt-BR"/>
        </w:rPr>
      </w:pPr>
      <w:bookmarkStart w:id="1" w:name="_Hlk94095505"/>
      <w:r w:rsidRPr="001C4CAC">
        <w:rPr>
          <w:rFonts w:ascii="Calibri" w:hAnsi="Calibri" w:cs="Calibri"/>
          <w:b/>
          <w:bCs/>
          <w:lang w:val="pt-BR"/>
        </w:rPr>
        <w:t xml:space="preserve">Professional </w:t>
      </w:r>
      <w:bookmarkEnd w:id="1"/>
      <w:r w:rsidRPr="001C4CAC">
        <w:rPr>
          <w:rFonts w:ascii="Calibri" w:hAnsi="Calibri" w:cs="Calibri"/>
          <w:b/>
          <w:bCs/>
          <w:lang w:val="pt-BR"/>
        </w:rPr>
        <w:t>Summary:</w:t>
      </w:r>
    </w:p>
    <w:p w:rsidR="003A3236" w:rsidRPr="003A3236" w:rsidRDefault="00A5675A" w:rsidP="001E264C">
      <w:pPr>
        <w:pStyle w:val="ListParagraph"/>
        <w:numPr>
          <w:ilvl w:val="0"/>
          <w:numId w:val="20"/>
        </w:numPr>
        <w:spacing w:before="40" w:afterLines="40" w:line="240" w:lineRule="auto"/>
        <w:jc w:val="both"/>
        <w:rPr>
          <w:rFonts w:asciiTheme="minorHAnsi" w:hAnsiTheme="minorHAnsi" w:cstheme="minorHAnsi"/>
          <w:sz w:val="20"/>
          <w:szCs w:val="20"/>
        </w:rPr>
      </w:pPr>
      <w:r w:rsidRPr="003A3236">
        <w:rPr>
          <w:rFonts w:asciiTheme="minorHAnsi" w:hAnsiTheme="minorHAnsi" w:cstheme="minorHAnsi"/>
          <w:b/>
          <w:sz w:val="20"/>
          <w:szCs w:val="20"/>
        </w:rPr>
        <w:t>9</w:t>
      </w:r>
      <w:r w:rsidR="00750E32" w:rsidRPr="003A3236">
        <w:rPr>
          <w:rFonts w:asciiTheme="minorHAnsi" w:hAnsiTheme="minorHAnsi" w:cstheme="minorHAnsi"/>
          <w:sz w:val="20"/>
          <w:szCs w:val="20"/>
        </w:rPr>
        <w:t>year</w:t>
      </w:r>
      <w:r w:rsidR="0023460E" w:rsidRPr="003A3236">
        <w:rPr>
          <w:rFonts w:asciiTheme="minorHAnsi" w:hAnsiTheme="minorHAnsi" w:cstheme="minorHAnsi"/>
          <w:sz w:val="20"/>
          <w:szCs w:val="20"/>
        </w:rPr>
        <w:t>s</w:t>
      </w:r>
      <w:r w:rsidR="00750E32" w:rsidRPr="003A3236">
        <w:rPr>
          <w:rFonts w:asciiTheme="minorHAnsi" w:hAnsiTheme="minorHAnsi" w:cstheme="minorHAnsi"/>
          <w:sz w:val="20"/>
          <w:szCs w:val="20"/>
        </w:rPr>
        <w:t xml:space="preserve"> experience</w:t>
      </w:r>
      <w:r w:rsidR="0022739D" w:rsidRPr="003A3236">
        <w:rPr>
          <w:rFonts w:asciiTheme="minorHAnsi" w:hAnsiTheme="minorHAnsi" w:cstheme="minorHAnsi"/>
          <w:sz w:val="20"/>
          <w:szCs w:val="20"/>
        </w:rPr>
        <w:t xml:space="preserve">in </w:t>
      </w:r>
      <w:r w:rsidRPr="003A3236">
        <w:rPr>
          <w:rFonts w:asciiTheme="minorHAnsi" w:hAnsiTheme="minorHAnsi" w:cstheme="minorHAnsi"/>
          <w:color w:val="000000"/>
          <w:sz w:val="20"/>
          <w:szCs w:val="20"/>
        </w:rPr>
        <w:t>in the IT field in Java related technologies</w:t>
      </w:r>
      <w:r w:rsidRPr="003A3236">
        <w:rPr>
          <w:rFonts w:asciiTheme="minorHAnsi" w:hAnsiTheme="minorHAnsi" w:cstheme="minorHAnsi"/>
          <w:sz w:val="20"/>
          <w:szCs w:val="20"/>
        </w:rPr>
        <w:t>.</w:t>
      </w:r>
    </w:p>
    <w:p w:rsidR="003A3236" w:rsidRPr="003A3236" w:rsidRDefault="00A5675A" w:rsidP="001E264C">
      <w:pPr>
        <w:pStyle w:val="ListParagraph"/>
        <w:numPr>
          <w:ilvl w:val="0"/>
          <w:numId w:val="20"/>
        </w:numPr>
        <w:spacing w:before="40" w:afterLines="40" w:line="240" w:lineRule="auto"/>
        <w:jc w:val="both"/>
        <w:rPr>
          <w:rFonts w:asciiTheme="minorHAnsi" w:hAnsiTheme="minorHAnsi" w:cstheme="minorHAnsi"/>
          <w:sz w:val="20"/>
          <w:szCs w:val="20"/>
        </w:rPr>
      </w:pPr>
      <w:r w:rsidRPr="003A3236">
        <w:rPr>
          <w:rFonts w:asciiTheme="minorHAnsi" w:hAnsiTheme="minorHAnsi" w:cstheme="minorHAnsi"/>
          <w:sz w:val="20"/>
          <w:szCs w:val="20"/>
        </w:rPr>
        <w:t>4</w:t>
      </w:r>
      <w:r w:rsidR="00B61239" w:rsidRPr="003A3236">
        <w:rPr>
          <w:rFonts w:asciiTheme="minorHAnsi" w:hAnsiTheme="minorHAnsi" w:cstheme="minorHAnsi"/>
          <w:sz w:val="20"/>
          <w:szCs w:val="20"/>
        </w:rPr>
        <w:t xml:space="preserve"> year of experience in</w:t>
      </w:r>
      <w:r w:rsidR="00B61239" w:rsidRPr="003A3236">
        <w:rPr>
          <w:rFonts w:asciiTheme="minorHAnsi" w:hAnsiTheme="minorHAnsi" w:cstheme="minorHAnsi"/>
          <w:b/>
          <w:sz w:val="20"/>
          <w:szCs w:val="20"/>
          <w:lang w:val="en-US"/>
        </w:rPr>
        <w:t xml:space="preserve"> Micro Services and Spring Boot.</w:t>
      </w:r>
    </w:p>
    <w:p w:rsidR="002667B9" w:rsidRPr="003A3236" w:rsidRDefault="00A5675A" w:rsidP="002667B9">
      <w:pPr>
        <w:pStyle w:val="CommentText"/>
        <w:numPr>
          <w:ilvl w:val="0"/>
          <w:numId w:val="20"/>
        </w:numPr>
        <w:jc w:val="both"/>
        <w:rPr>
          <w:rFonts w:asciiTheme="minorHAnsi" w:hAnsiTheme="minorHAnsi" w:cstheme="minorHAnsi"/>
          <w:szCs w:val="20"/>
        </w:rPr>
      </w:pPr>
      <w:r w:rsidRPr="003A3236">
        <w:rPr>
          <w:rFonts w:asciiTheme="minorHAnsi" w:hAnsiTheme="minorHAnsi" w:cstheme="minorHAnsi"/>
          <w:szCs w:val="20"/>
        </w:rPr>
        <w:t xml:space="preserve">Primary areas of experience have been in </w:t>
      </w:r>
      <w:r w:rsidRPr="003A3236">
        <w:rPr>
          <w:rFonts w:asciiTheme="minorHAnsi" w:hAnsiTheme="minorHAnsi" w:cstheme="minorHAnsi"/>
          <w:b/>
          <w:szCs w:val="20"/>
        </w:rPr>
        <w:t>Java(1.7 and 1.8)</w:t>
      </w:r>
      <w:r w:rsidRPr="003A3236">
        <w:rPr>
          <w:rFonts w:asciiTheme="minorHAnsi" w:hAnsiTheme="minorHAnsi" w:cstheme="minorHAnsi"/>
          <w:b/>
          <w:szCs w:val="20"/>
          <w:lang w:val="en-US"/>
        </w:rPr>
        <w:t xml:space="preserve">, Micro Services, Spring Boot, Jenkins,Testing Frame work(automation), </w:t>
      </w:r>
      <w:r w:rsidR="003A3236" w:rsidRPr="003A3236">
        <w:rPr>
          <w:rFonts w:asciiTheme="minorHAnsi" w:hAnsiTheme="minorHAnsi" w:cstheme="minorHAnsi"/>
          <w:b/>
          <w:szCs w:val="20"/>
        </w:rPr>
        <w:t xml:space="preserve">Spring Data JPA </w:t>
      </w:r>
      <w:r w:rsidR="003A3236">
        <w:rPr>
          <w:rFonts w:asciiTheme="minorHAnsi" w:hAnsiTheme="minorHAnsi" w:cstheme="minorHAnsi"/>
          <w:b/>
          <w:szCs w:val="20"/>
        </w:rPr>
        <w:t>,</w:t>
      </w:r>
      <w:r w:rsidRPr="003A3236">
        <w:rPr>
          <w:rFonts w:asciiTheme="minorHAnsi" w:hAnsiTheme="minorHAnsi" w:cstheme="minorHAnsi"/>
          <w:b/>
          <w:szCs w:val="20"/>
          <w:lang w:val="en-US"/>
        </w:rPr>
        <w:t>GitHub</w:t>
      </w:r>
      <w:r w:rsidRPr="003A3236">
        <w:rPr>
          <w:rFonts w:asciiTheme="minorHAnsi" w:hAnsiTheme="minorHAnsi" w:cstheme="minorHAnsi"/>
          <w:szCs w:val="20"/>
        </w:rPr>
        <w:t>.</w:t>
      </w:r>
    </w:p>
    <w:p w:rsidR="002667B9" w:rsidRPr="003A3236" w:rsidRDefault="00A5675A" w:rsidP="002667B9">
      <w:pPr>
        <w:pStyle w:val="CommentText"/>
        <w:numPr>
          <w:ilvl w:val="0"/>
          <w:numId w:val="20"/>
        </w:numPr>
        <w:jc w:val="both"/>
        <w:rPr>
          <w:rFonts w:asciiTheme="minorHAnsi" w:hAnsiTheme="minorHAnsi" w:cstheme="minorHAnsi"/>
          <w:szCs w:val="20"/>
        </w:rPr>
      </w:pPr>
      <w:r w:rsidRPr="003A3236">
        <w:rPr>
          <w:rFonts w:asciiTheme="minorHAnsi" w:hAnsiTheme="minorHAnsi" w:cstheme="minorHAnsi"/>
          <w:szCs w:val="20"/>
          <w:lang w:val="en-US"/>
        </w:rPr>
        <w:t>Secondary</w:t>
      </w:r>
      <w:r w:rsidRPr="003A3236">
        <w:rPr>
          <w:rFonts w:asciiTheme="minorHAnsi" w:hAnsiTheme="minorHAnsi" w:cstheme="minorHAnsi"/>
          <w:szCs w:val="20"/>
        </w:rPr>
        <w:t xml:space="preserve"> areas of experience have been </w:t>
      </w:r>
      <w:r w:rsidRPr="003A3236">
        <w:rPr>
          <w:rFonts w:asciiTheme="minorHAnsi" w:hAnsiTheme="minorHAnsi" w:cstheme="minorHAnsi"/>
          <w:szCs w:val="20"/>
          <w:lang w:val="en-US"/>
        </w:rPr>
        <w:t xml:space="preserve">in </w:t>
      </w:r>
      <w:r w:rsidRPr="003A3236">
        <w:rPr>
          <w:rFonts w:asciiTheme="minorHAnsi" w:hAnsiTheme="minorHAnsi" w:cstheme="minorHAnsi"/>
          <w:b/>
          <w:szCs w:val="20"/>
          <w:lang w:val="en-US"/>
        </w:rPr>
        <w:t>Kafka, Splunk,Kibana.</w:t>
      </w:r>
    </w:p>
    <w:p w:rsidR="002667B9" w:rsidRPr="003A3236" w:rsidRDefault="00A5675A" w:rsidP="002667B9">
      <w:pPr>
        <w:pStyle w:val="CommentText"/>
        <w:numPr>
          <w:ilvl w:val="0"/>
          <w:numId w:val="20"/>
        </w:numPr>
        <w:jc w:val="both"/>
        <w:rPr>
          <w:rFonts w:asciiTheme="minorHAnsi" w:hAnsiTheme="minorHAnsi" w:cstheme="minorHAnsi"/>
          <w:szCs w:val="20"/>
        </w:rPr>
      </w:pPr>
      <w:r w:rsidRPr="003A3236">
        <w:rPr>
          <w:rFonts w:asciiTheme="minorHAnsi" w:hAnsiTheme="minorHAnsi" w:cstheme="minorHAnsi"/>
          <w:szCs w:val="20"/>
          <w:lang w:val="en-US"/>
        </w:rPr>
        <w:t xml:space="preserve">Exposure to </w:t>
      </w:r>
      <w:r w:rsidR="00750018">
        <w:rPr>
          <w:rFonts w:asciiTheme="minorHAnsi" w:hAnsiTheme="minorHAnsi" w:cstheme="minorHAnsi"/>
          <w:b/>
          <w:bCs/>
          <w:szCs w:val="20"/>
          <w:lang w:val="en-US"/>
        </w:rPr>
        <w:t>M</w:t>
      </w:r>
      <w:r w:rsidRPr="00750018">
        <w:rPr>
          <w:rFonts w:asciiTheme="minorHAnsi" w:hAnsiTheme="minorHAnsi" w:cstheme="minorHAnsi"/>
          <w:b/>
          <w:bCs/>
          <w:szCs w:val="20"/>
          <w:lang w:val="en-US"/>
        </w:rPr>
        <w:t>aria db</w:t>
      </w:r>
      <w:r w:rsidRPr="003A3236">
        <w:rPr>
          <w:rFonts w:asciiTheme="minorHAnsi" w:hAnsiTheme="minorHAnsi" w:cstheme="minorHAnsi"/>
          <w:szCs w:val="20"/>
          <w:lang w:val="en-US"/>
        </w:rPr>
        <w:t xml:space="preserve">, </w:t>
      </w:r>
      <w:r w:rsidR="003A3236" w:rsidRPr="003A3236">
        <w:rPr>
          <w:rStyle w:val="Emphasis"/>
          <w:rFonts w:asciiTheme="minorHAnsi" w:hAnsiTheme="minorHAnsi" w:cstheme="minorHAnsi"/>
          <w:b/>
          <w:bCs/>
          <w:i w:val="0"/>
          <w:iCs w:val="0"/>
          <w:szCs w:val="20"/>
          <w:shd w:val="clear" w:color="auto" w:fill="FFFFFF"/>
        </w:rPr>
        <w:t>Elastic</w:t>
      </w:r>
      <w:r w:rsidR="003A3236">
        <w:rPr>
          <w:rStyle w:val="Emphasis"/>
          <w:rFonts w:asciiTheme="minorHAnsi" w:hAnsiTheme="minorHAnsi" w:cstheme="minorHAnsi"/>
          <w:b/>
          <w:bCs/>
          <w:i w:val="0"/>
          <w:iCs w:val="0"/>
          <w:szCs w:val="20"/>
          <w:shd w:val="clear" w:color="auto" w:fill="FFFFFF"/>
        </w:rPr>
        <w:t>S</w:t>
      </w:r>
      <w:r w:rsidR="003A3236" w:rsidRPr="003A3236">
        <w:rPr>
          <w:rStyle w:val="Emphasis"/>
          <w:rFonts w:asciiTheme="minorHAnsi" w:hAnsiTheme="minorHAnsi" w:cstheme="minorHAnsi"/>
          <w:b/>
          <w:bCs/>
          <w:i w:val="0"/>
          <w:iCs w:val="0"/>
          <w:szCs w:val="20"/>
          <w:shd w:val="clear" w:color="auto" w:fill="FFFFFF"/>
        </w:rPr>
        <w:t>earch</w:t>
      </w:r>
      <w:r w:rsidR="003A3236" w:rsidRPr="003A3236">
        <w:rPr>
          <w:rFonts w:asciiTheme="minorHAnsi" w:hAnsiTheme="minorHAnsi" w:cstheme="minorHAnsi"/>
          <w:b/>
          <w:bCs/>
          <w:szCs w:val="20"/>
          <w:shd w:val="clear" w:color="auto" w:fill="FFFFFF"/>
        </w:rPr>
        <w:t> db</w:t>
      </w:r>
      <w:r w:rsidR="00C836FC">
        <w:rPr>
          <w:rFonts w:asciiTheme="minorHAnsi" w:hAnsiTheme="minorHAnsi" w:cstheme="minorHAnsi"/>
          <w:b/>
          <w:bCs/>
          <w:szCs w:val="20"/>
          <w:lang w:val="en-US"/>
        </w:rPr>
        <w:t>, MyS</w:t>
      </w:r>
      <w:r w:rsidRPr="008B35F7">
        <w:rPr>
          <w:rFonts w:asciiTheme="minorHAnsi" w:hAnsiTheme="minorHAnsi" w:cstheme="minorHAnsi"/>
          <w:b/>
          <w:bCs/>
          <w:szCs w:val="20"/>
          <w:lang w:val="en-US"/>
        </w:rPr>
        <w:t>ql</w:t>
      </w:r>
      <w:r w:rsidRPr="003A3236">
        <w:rPr>
          <w:rFonts w:asciiTheme="minorHAnsi" w:hAnsiTheme="minorHAnsi" w:cstheme="minorHAnsi"/>
          <w:szCs w:val="20"/>
          <w:lang w:val="en-US"/>
        </w:rPr>
        <w:t xml:space="preserve">, </w:t>
      </w:r>
      <w:r w:rsidR="00346DAF" w:rsidRPr="00346DAF">
        <w:rPr>
          <w:rFonts w:asciiTheme="minorHAnsi" w:hAnsiTheme="minorHAnsi" w:cstheme="minorHAnsi"/>
          <w:b/>
          <w:bCs/>
          <w:szCs w:val="20"/>
          <w:lang w:val="en-US"/>
        </w:rPr>
        <w:t>O</w:t>
      </w:r>
      <w:r w:rsidRPr="00346DAF">
        <w:rPr>
          <w:rFonts w:asciiTheme="minorHAnsi" w:hAnsiTheme="minorHAnsi" w:cstheme="minorHAnsi"/>
          <w:b/>
          <w:bCs/>
          <w:szCs w:val="20"/>
          <w:lang w:val="en-US"/>
        </w:rPr>
        <w:t>penshift</w:t>
      </w:r>
      <w:r w:rsidRPr="003A3236">
        <w:rPr>
          <w:rFonts w:asciiTheme="minorHAnsi" w:hAnsiTheme="minorHAnsi" w:cstheme="minorHAnsi"/>
          <w:szCs w:val="20"/>
          <w:lang w:val="en-US"/>
        </w:rPr>
        <w:t>,</w:t>
      </w:r>
      <w:r w:rsidR="00AA3B89" w:rsidRPr="00AA3B89">
        <w:rPr>
          <w:rFonts w:asciiTheme="minorHAnsi" w:hAnsiTheme="minorHAnsi" w:cstheme="minorHAnsi"/>
          <w:b/>
          <w:bCs/>
          <w:szCs w:val="20"/>
          <w:lang w:val="en-US"/>
        </w:rPr>
        <w:t>D</w:t>
      </w:r>
      <w:r w:rsidRPr="00346DAF">
        <w:rPr>
          <w:rFonts w:asciiTheme="minorHAnsi" w:hAnsiTheme="minorHAnsi" w:cstheme="minorHAnsi"/>
          <w:b/>
          <w:bCs/>
          <w:szCs w:val="20"/>
          <w:lang w:val="en-US"/>
        </w:rPr>
        <w:t>ocke</w:t>
      </w:r>
      <w:r w:rsidR="003105C7" w:rsidRPr="00346DAF">
        <w:rPr>
          <w:rFonts w:asciiTheme="minorHAnsi" w:hAnsiTheme="minorHAnsi" w:cstheme="minorHAnsi"/>
          <w:b/>
          <w:bCs/>
          <w:szCs w:val="20"/>
          <w:lang w:val="en-US"/>
        </w:rPr>
        <w:t>r</w:t>
      </w:r>
      <w:r w:rsidR="003105C7" w:rsidRPr="003A3236">
        <w:rPr>
          <w:rFonts w:asciiTheme="minorHAnsi" w:hAnsiTheme="minorHAnsi" w:cstheme="minorHAnsi"/>
          <w:szCs w:val="20"/>
          <w:lang w:val="en-US"/>
        </w:rPr>
        <w:t>,</w:t>
      </w:r>
      <w:r w:rsidR="003105C7" w:rsidRPr="003A3236">
        <w:rPr>
          <w:rFonts w:asciiTheme="minorHAnsi" w:hAnsiTheme="minorHAnsi" w:cstheme="minorHAnsi"/>
          <w:b/>
          <w:szCs w:val="20"/>
        </w:rPr>
        <w:t xml:space="preserve"> Pivotal Cloud Foundry</w:t>
      </w:r>
      <w:r w:rsidR="003105C7" w:rsidRPr="003A3236">
        <w:rPr>
          <w:rFonts w:asciiTheme="minorHAnsi" w:hAnsiTheme="minorHAnsi" w:cstheme="minorHAnsi"/>
          <w:szCs w:val="20"/>
          <w:lang w:val="en-US"/>
        </w:rPr>
        <w:t>,</w:t>
      </w:r>
      <w:r w:rsidR="003105C7" w:rsidRPr="003A3236">
        <w:rPr>
          <w:rFonts w:asciiTheme="minorHAnsi" w:hAnsiTheme="minorHAnsi" w:cstheme="minorHAnsi"/>
          <w:b/>
          <w:szCs w:val="20"/>
        </w:rPr>
        <w:t>Netflix Cloud Components</w:t>
      </w:r>
      <w:r w:rsidRPr="003A3236">
        <w:rPr>
          <w:rFonts w:asciiTheme="minorHAnsi" w:hAnsiTheme="minorHAnsi" w:cstheme="minorHAnsi"/>
          <w:szCs w:val="20"/>
          <w:lang w:val="en-US"/>
        </w:rPr>
        <w:t>.</w:t>
      </w:r>
    </w:p>
    <w:p w:rsidR="000B7F5C" w:rsidRPr="003A3236" w:rsidRDefault="00A5675A" w:rsidP="001E264C">
      <w:pPr>
        <w:pStyle w:val="ListParagraph"/>
        <w:numPr>
          <w:ilvl w:val="0"/>
          <w:numId w:val="20"/>
        </w:numPr>
        <w:spacing w:before="40" w:afterLines="40" w:line="240" w:lineRule="auto"/>
        <w:rPr>
          <w:rFonts w:asciiTheme="minorHAnsi" w:hAnsiTheme="minorHAnsi" w:cstheme="minorHAnsi"/>
          <w:sz w:val="20"/>
          <w:szCs w:val="20"/>
        </w:rPr>
      </w:pPr>
      <w:r w:rsidRPr="003A3236">
        <w:rPr>
          <w:rFonts w:asciiTheme="minorHAnsi" w:hAnsiTheme="minorHAnsi" w:cstheme="minorHAnsi"/>
          <w:sz w:val="20"/>
          <w:szCs w:val="20"/>
        </w:rPr>
        <w:t>Familiar in understanding client requirements, conducting system analysis, designing, developing &amp; testing application as per system requirement specification.</w:t>
      </w:r>
    </w:p>
    <w:p w:rsidR="000B7F5C" w:rsidRPr="003A3236" w:rsidRDefault="00A5675A" w:rsidP="001E264C">
      <w:pPr>
        <w:pStyle w:val="ListParagraph"/>
        <w:numPr>
          <w:ilvl w:val="0"/>
          <w:numId w:val="20"/>
        </w:numPr>
        <w:spacing w:before="40" w:afterLines="40" w:line="240" w:lineRule="auto"/>
        <w:rPr>
          <w:rFonts w:asciiTheme="minorHAnsi" w:hAnsiTheme="minorHAnsi" w:cstheme="minorHAnsi"/>
          <w:sz w:val="20"/>
          <w:szCs w:val="20"/>
        </w:rPr>
      </w:pPr>
      <w:r w:rsidRPr="003A3236">
        <w:rPr>
          <w:rFonts w:asciiTheme="minorHAnsi" w:hAnsiTheme="minorHAnsi" w:cstheme="minorHAnsi"/>
          <w:sz w:val="20"/>
          <w:szCs w:val="20"/>
        </w:rPr>
        <w:t>Participated in various projects at various stages from conception to implementation and maintenance.</w:t>
      </w:r>
    </w:p>
    <w:p w:rsidR="00D56FC0" w:rsidRPr="003A3236" w:rsidRDefault="00A5675A" w:rsidP="001E264C">
      <w:pPr>
        <w:pStyle w:val="ListParagraph"/>
        <w:numPr>
          <w:ilvl w:val="0"/>
          <w:numId w:val="20"/>
        </w:numPr>
        <w:spacing w:before="40" w:afterLines="40" w:line="240" w:lineRule="auto"/>
        <w:rPr>
          <w:rFonts w:asciiTheme="minorHAnsi" w:hAnsiTheme="minorHAnsi" w:cstheme="minorHAnsi"/>
          <w:sz w:val="20"/>
          <w:szCs w:val="20"/>
        </w:rPr>
      </w:pPr>
      <w:r w:rsidRPr="003A3236">
        <w:rPr>
          <w:rFonts w:asciiTheme="minorHAnsi" w:hAnsiTheme="minorHAnsi" w:cstheme="minorHAnsi"/>
          <w:sz w:val="20"/>
          <w:szCs w:val="20"/>
        </w:rPr>
        <w:t>Open to learning and exploring new domains.</w:t>
      </w:r>
    </w:p>
    <w:p w:rsidR="0022739D" w:rsidRPr="003A3236" w:rsidRDefault="0022739D" w:rsidP="001E264C">
      <w:pPr>
        <w:pStyle w:val="ListParagraph"/>
        <w:spacing w:before="40" w:afterLines="40" w:line="240" w:lineRule="auto"/>
        <w:rPr>
          <w:rFonts w:asciiTheme="minorHAnsi" w:hAnsiTheme="minorHAnsi" w:cstheme="minorHAnsi"/>
          <w:sz w:val="20"/>
          <w:szCs w:val="20"/>
        </w:rPr>
      </w:pPr>
    </w:p>
    <w:p w:rsidR="00F30BB5" w:rsidRPr="001C4CAC" w:rsidRDefault="00A5675A" w:rsidP="00F30BB5">
      <w:pPr>
        <w:pStyle w:val="Header"/>
        <w:pBdr>
          <w:bottom w:val="single" w:sz="4" w:space="1" w:color="auto"/>
        </w:pBdr>
        <w:outlineLvl w:val="0"/>
        <w:rPr>
          <w:rFonts w:ascii="Calibri" w:hAnsi="Calibri" w:cs="Calibri"/>
          <w:b/>
          <w:bCs/>
        </w:rPr>
      </w:pPr>
      <w:r w:rsidRPr="001C4CAC">
        <w:rPr>
          <w:rFonts w:ascii="Calibri" w:hAnsi="Calibri" w:cs="Calibri"/>
          <w:b/>
          <w:bCs/>
        </w:rPr>
        <w:t>Professional Experience:</w:t>
      </w:r>
    </w:p>
    <w:p w:rsidR="00D56FC0" w:rsidRPr="003A3236" w:rsidRDefault="00A5675A" w:rsidP="00AF4923">
      <w:pPr>
        <w:pStyle w:val="ListParagraph"/>
        <w:numPr>
          <w:ilvl w:val="0"/>
          <w:numId w:val="15"/>
        </w:numPr>
        <w:suppressAutoHyphens w:val="0"/>
        <w:spacing w:after="0"/>
        <w:rPr>
          <w:rFonts w:asciiTheme="minorHAnsi" w:hAnsiTheme="minorHAnsi" w:cstheme="minorHAnsi"/>
          <w:sz w:val="20"/>
          <w:szCs w:val="20"/>
        </w:rPr>
      </w:pPr>
      <w:r w:rsidRPr="003A3236">
        <w:rPr>
          <w:rFonts w:asciiTheme="minorHAnsi" w:hAnsiTheme="minorHAnsi" w:cstheme="minorHAnsi"/>
          <w:sz w:val="20"/>
          <w:szCs w:val="20"/>
        </w:rPr>
        <w:t xml:space="preserve">Working as a </w:t>
      </w:r>
      <w:r w:rsidRPr="003A3236">
        <w:rPr>
          <w:rFonts w:asciiTheme="minorHAnsi" w:hAnsiTheme="minorHAnsi" w:cstheme="minorHAnsi"/>
          <w:b/>
          <w:sz w:val="20"/>
          <w:szCs w:val="20"/>
        </w:rPr>
        <w:t xml:space="preserve">Senior </w:t>
      </w:r>
      <w:r w:rsidR="00597A68" w:rsidRPr="003A3236">
        <w:rPr>
          <w:rFonts w:asciiTheme="minorHAnsi" w:hAnsiTheme="minorHAnsi" w:cstheme="minorHAnsi"/>
          <w:b/>
          <w:sz w:val="20"/>
          <w:szCs w:val="20"/>
        </w:rPr>
        <w:t>Software</w:t>
      </w:r>
      <w:r w:rsidRPr="003A3236">
        <w:rPr>
          <w:rFonts w:asciiTheme="minorHAnsi" w:hAnsiTheme="minorHAnsi" w:cstheme="minorHAnsi"/>
          <w:b/>
          <w:sz w:val="20"/>
          <w:szCs w:val="20"/>
        </w:rPr>
        <w:t xml:space="preserve">Engineer for </w:t>
      </w:r>
      <w:r w:rsidR="00597A68" w:rsidRPr="003A3236">
        <w:rPr>
          <w:rFonts w:asciiTheme="minorHAnsi" w:hAnsiTheme="minorHAnsi" w:cstheme="minorHAnsi"/>
          <w:b/>
          <w:sz w:val="20"/>
          <w:szCs w:val="20"/>
        </w:rPr>
        <w:t>IBM</w:t>
      </w:r>
      <w:r w:rsidRPr="003A3236">
        <w:rPr>
          <w:rFonts w:asciiTheme="minorHAnsi" w:hAnsiTheme="minorHAnsi" w:cstheme="minorHAnsi"/>
          <w:sz w:val="20"/>
          <w:szCs w:val="20"/>
        </w:rPr>
        <w:t xml:space="preserve">, Bangalore from </w:t>
      </w:r>
      <w:r w:rsidR="000176C4" w:rsidRPr="003A3236">
        <w:rPr>
          <w:rFonts w:asciiTheme="minorHAnsi" w:hAnsiTheme="minorHAnsi" w:cstheme="minorHAnsi"/>
          <w:sz w:val="20"/>
          <w:szCs w:val="20"/>
        </w:rPr>
        <w:t>June</w:t>
      </w:r>
      <w:r w:rsidRPr="003A3236">
        <w:rPr>
          <w:rFonts w:asciiTheme="minorHAnsi" w:hAnsiTheme="minorHAnsi" w:cstheme="minorHAnsi"/>
          <w:sz w:val="20"/>
          <w:szCs w:val="20"/>
        </w:rPr>
        <w:t xml:space="preserve"> 201</w:t>
      </w:r>
      <w:r w:rsidR="00597A68" w:rsidRPr="003A3236">
        <w:rPr>
          <w:rFonts w:asciiTheme="minorHAnsi" w:hAnsiTheme="minorHAnsi" w:cstheme="minorHAnsi"/>
          <w:sz w:val="20"/>
          <w:szCs w:val="20"/>
        </w:rPr>
        <w:t>9</w:t>
      </w:r>
      <w:r w:rsidRPr="003A3236">
        <w:rPr>
          <w:rFonts w:asciiTheme="minorHAnsi" w:hAnsiTheme="minorHAnsi" w:cstheme="minorHAnsi"/>
          <w:sz w:val="20"/>
          <w:szCs w:val="20"/>
        </w:rPr>
        <w:t xml:space="preserve"> to </w:t>
      </w:r>
      <w:r w:rsidRPr="003A3236">
        <w:rPr>
          <w:rFonts w:asciiTheme="minorHAnsi" w:hAnsiTheme="minorHAnsi" w:cstheme="minorHAnsi"/>
          <w:b/>
          <w:sz w:val="20"/>
          <w:szCs w:val="20"/>
        </w:rPr>
        <w:t>till date</w:t>
      </w:r>
      <w:r w:rsidR="00525BC3" w:rsidRPr="003A3236">
        <w:rPr>
          <w:rFonts w:asciiTheme="minorHAnsi" w:hAnsiTheme="minorHAnsi" w:cstheme="minorHAnsi"/>
          <w:sz w:val="20"/>
          <w:szCs w:val="20"/>
        </w:rPr>
        <w:t>.</w:t>
      </w:r>
    </w:p>
    <w:p w:rsidR="000176C4" w:rsidRPr="003648DE" w:rsidRDefault="00A5675A" w:rsidP="003648DE">
      <w:pPr>
        <w:numPr>
          <w:ilvl w:val="0"/>
          <w:numId w:val="15"/>
        </w:numPr>
        <w:tabs>
          <w:tab w:val="left" w:pos="720"/>
        </w:tabs>
        <w:suppressAutoHyphens w:val="0"/>
        <w:spacing w:after="0"/>
        <w:jc w:val="both"/>
        <w:rPr>
          <w:rFonts w:asciiTheme="minorHAnsi" w:hAnsiTheme="minorHAnsi" w:cstheme="minorHAnsi"/>
          <w:sz w:val="20"/>
          <w:szCs w:val="20"/>
        </w:rPr>
      </w:pPr>
      <w:r w:rsidRPr="003A3236">
        <w:rPr>
          <w:rFonts w:asciiTheme="minorHAnsi" w:hAnsiTheme="minorHAnsi" w:cstheme="minorHAnsi"/>
          <w:sz w:val="20"/>
          <w:szCs w:val="20"/>
        </w:rPr>
        <w:t xml:space="preserve">Worked as a </w:t>
      </w:r>
      <w:r w:rsidRPr="003A3236">
        <w:rPr>
          <w:rFonts w:asciiTheme="minorHAnsi" w:hAnsiTheme="minorHAnsi" w:cstheme="minorHAnsi"/>
          <w:b/>
          <w:sz w:val="20"/>
          <w:szCs w:val="20"/>
        </w:rPr>
        <w:t>Senior Project Engineer for Wipro Digital</w:t>
      </w:r>
      <w:r w:rsidRPr="003A3236">
        <w:rPr>
          <w:rFonts w:asciiTheme="minorHAnsi" w:hAnsiTheme="minorHAnsi" w:cstheme="minorHAnsi"/>
          <w:sz w:val="20"/>
          <w:szCs w:val="20"/>
        </w:rPr>
        <w:t xml:space="preserve">, Bangalore from </w:t>
      </w:r>
      <w:r w:rsidRPr="003A3236">
        <w:rPr>
          <w:rFonts w:asciiTheme="minorHAnsi" w:hAnsiTheme="minorHAnsi" w:cstheme="minorHAnsi"/>
          <w:b/>
          <w:sz w:val="20"/>
          <w:szCs w:val="20"/>
        </w:rPr>
        <w:t>October 2018 to June 2019.</w:t>
      </w:r>
    </w:p>
    <w:p w:rsidR="00D56FC0" w:rsidRPr="003A3236" w:rsidRDefault="00A5675A" w:rsidP="00AF4923">
      <w:pPr>
        <w:pStyle w:val="ListParagraph"/>
        <w:numPr>
          <w:ilvl w:val="0"/>
          <w:numId w:val="15"/>
        </w:numPr>
        <w:suppressAutoHyphens w:val="0"/>
        <w:spacing w:after="0"/>
        <w:rPr>
          <w:rFonts w:asciiTheme="minorHAnsi" w:hAnsiTheme="minorHAnsi" w:cstheme="minorHAnsi"/>
          <w:sz w:val="20"/>
          <w:szCs w:val="20"/>
        </w:rPr>
      </w:pPr>
      <w:r w:rsidRPr="003A3236">
        <w:rPr>
          <w:rFonts w:asciiTheme="minorHAnsi" w:hAnsiTheme="minorHAnsi" w:cstheme="minorHAnsi"/>
          <w:sz w:val="20"/>
          <w:szCs w:val="20"/>
        </w:rPr>
        <w:t xml:space="preserve">Worked as a </w:t>
      </w:r>
      <w:r w:rsidRPr="003A3236">
        <w:rPr>
          <w:rFonts w:asciiTheme="minorHAnsi" w:hAnsiTheme="minorHAnsi" w:cstheme="minorHAnsi"/>
          <w:b/>
          <w:sz w:val="20"/>
          <w:szCs w:val="20"/>
        </w:rPr>
        <w:t>System Analyst for Tata Consultancy Services,</w:t>
      </w:r>
      <w:r w:rsidRPr="003A3236">
        <w:rPr>
          <w:rFonts w:asciiTheme="minorHAnsi" w:hAnsiTheme="minorHAnsi" w:cstheme="minorHAnsi"/>
          <w:sz w:val="20"/>
          <w:szCs w:val="20"/>
        </w:rPr>
        <w:t xml:space="preserve"> Bangalore from </w:t>
      </w:r>
      <w:r w:rsidRPr="003A3236">
        <w:rPr>
          <w:rFonts w:asciiTheme="minorHAnsi" w:hAnsiTheme="minorHAnsi" w:cstheme="minorHAnsi"/>
          <w:b/>
          <w:sz w:val="20"/>
          <w:szCs w:val="20"/>
        </w:rPr>
        <w:t>Jan 2013 to 17 Oct 2018</w:t>
      </w:r>
      <w:r w:rsidR="00FD631A" w:rsidRPr="003A3236">
        <w:rPr>
          <w:rFonts w:asciiTheme="minorHAnsi" w:hAnsiTheme="minorHAnsi" w:cstheme="minorHAnsi"/>
          <w:b/>
          <w:sz w:val="20"/>
          <w:szCs w:val="20"/>
        </w:rPr>
        <w:t>.</w:t>
      </w:r>
    </w:p>
    <w:p w:rsidR="00AD5E3C" w:rsidRPr="00AD5E3C" w:rsidRDefault="00AD5E3C" w:rsidP="001E264C">
      <w:pPr>
        <w:spacing w:before="40" w:afterLines="40" w:line="240" w:lineRule="auto"/>
        <w:rPr>
          <w:rFonts w:asciiTheme="minorHAnsi" w:hAnsiTheme="minorHAnsi" w:cstheme="minorHAnsi"/>
          <w:sz w:val="20"/>
          <w:szCs w:val="20"/>
        </w:rPr>
      </w:pPr>
    </w:p>
    <w:p w:rsidR="00AD5E3C" w:rsidRPr="001C4CAC" w:rsidRDefault="00A5675A" w:rsidP="00AD5E3C">
      <w:pPr>
        <w:pStyle w:val="Header"/>
        <w:pBdr>
          <w:bottom w:val="single" w:sz="4" w:space="1" w:color="auto"/>
        </w:pBdr>
        <w:outlineLvl w:val="0"/>
        <w:rPr>
          <w:rFonts w:ascii="Calibri" w:hAnsi="Calibri" w:cs="Calibri"/>
          <w:b/>
          <w:bCs/>
        </w:rPr>
      </w:pPr>
      <w:r>
        <w:rPr>
          <w:rFonts w:ascii="Calibri" w:hAnsi="Calibri" w:cs="Calibri"/>
          <w:b/>
          <w:bCs/>
        </w:rPr>
        <w:t>Education</w:t>
      </w:r>
      <w:r w:rsidRPr="001C4CAC">
        <w:rPr>
          <w:rFonts w:ascii="Calibri" w:hAnsi="Calibri" w:cs="Calibri"/>
          <w:b/>
          <w:bCs/>
        </w:rPr>
        <w:t>:</w:t>
      </w:r>
    </w:p>
    <w:p w:rsidR="00D47D24" w:rsidRPr="003A3236" w:rsidRDefault="00A5675A" w:rsidP="009E67ED">
      <w:pPr>
        <w:pStyle w:val="BodyText3"/>
        <w:numPr>
          <w:ilvl w:val="0"/>
          <w:numId w:val="16"/>
        </w:numPr>
        <w:suppressAutoHyphens w:val="0"/>
        <w:spacing w:after="0" w:line="360" w:lineRule="auto"/>
        <w:rPr>
          <w:rFonts w:asciiTheme="minorHAnsi" w:hAnsiTheme="minorHAnsi" w:cstheme="minorHAnsi"/>
          <w:b/>
          <w:sz w:val="20"/>
          <w:szCs w:val="20"/>
        </w:rPr>
      </w:pPr>
      <w:r w:rsidRPr="003A3236">
        <w:rPr>
          <w:rFonts w:asciiTheme="minorHAnsi" w:hAnsiTheme="minorHAnsi" w:cstheme="minorHAnsi"/>
          <w:b/>
          <w:sz w:val="20"/>
          <w:szCs w:val="20"/>
        </w:rPr>
        <w:t>Master of Computer Application from</w:t>
      </w:r>
      <w:r w:rsidRPr="003A3236">
        <w:rPr>
          <w:rFonts w:asciiTheme="minorHAnsi" w:hAnsiTheme="minorHAnsi" w:cstheme="minorHAnsi"/>
          <w:sz w:val="20"/>
          <w:szCs w:val="20"/>
        </w:rPr>
        <w:t xml:space="preserve"> R.G.P.V. University, Bhopal M. P.-</w:t>
      </w:r>
      <w:r w:rsidRPr="003A3236">
        <w:rPr>
          <w:rFonts w:asciiTheme="minorHAnsi" w:hAnsiTheme="minorHAnsi" w:cstheme="minorHAnsi"/>
          <w:b/>
          <w:sz w:val="20"/>
          <w:szCs w:val="20"/>
        </w:rPr>
        <w:t>20</w:t>
      </w:r>
      <w:r w:rsidR="00651F4A" w:rsidRPr="003A3236">
        <w:rPr>
          <w:rFonts w:asciiTheme="minorHAnsi" w:hAnsiTheme="minorHAnsi" w:cstheme="minorHAnsi"/>
          <w:b/>
          <w:sz w:val="20"/>
          <w:szCs w:val="20"/>
        </w:rPr>
        <w:t>12</w:t>
      </w:r>
      <w:r w:rsidRPr="003A3236">
        <w:rPr>
          <w:rFonts w:asciiTheme="minorHAnsi" w:hAnsiTheme="minorHAnsi" w:cstheme="minorHAnsi"/>
          <w:b/>
          <w:sz w:val="20"/>
          <w:szCs w:val="20"/>
        </w:rPr>
        <w:t>.</w:t>
      </w:r>
    </w:p>
    <w:p w:rsidR="000176C4" w:rsidRDefault="000176C4" w:rsidP="000176C4">
      <w:pPr>
        <w:pStyle w:val="BodyText3"/>
        <w:suppressAutoHyphens w:val="0"/>
        <w:spacing w:after="0" w:line="360" w:lineRule="auto"/>
        <w:ind w:left="720"/>
        <w:rPr>
          <w:rFonts w:asciiTheme="minorHAnsi" w:hAnsiTheme="minorHAnsi" w:cstheme="minorHAnsi"/>
          <w:b/>
          <w:sz w:val="20"/>
          <w:szCs w:val="20"/>
        </w:rPr>
      </w:pPr>
    </w:p>
    <w:p w:rsidR="009D53ED" w:rsidRPr="001C4CAC" w:rsidRDefault="00A5675A" w:rsidP="009D53ED">
      <w:pPr>
        <w:pStyle w:val="Header"/>
        <w:pBdr>
          <w:bottom w:val="single" w:sz="4" w:space="1" w:color="auto"/>
        </w:pBdr>
        <w:outlineLvl w:val="0"/>
        <w:rPr>
          <w:rFonts w:ascii="Calibri" w:hAnsi="Calibri" w:cs="Calibri"/>
          <w:b/>
          <w:bCs/>
        </w:rPr>
      </w:pPr>
      <w:r w:rsidRPr="009D53ED">
        <w:rPr>
          <w:rFonts w:asciiTheme="minorHAnsi" w:hAnsiTheme="minorHAnsi" w:cstheme="minorHAnsi"/>
          <w:b/>
          <w:bCs/>
          <w:sz w:val="20"/>
          <w:szCs w:val="20"/>
        </w:rPr>
        <w:t>TECHNICAL PROFICIENCIES</w:t>
      </w:r>
      <w:r w:rsidRPr="001C4CAC">
        <w:rPr>
          <w:rFonts w:ascii="Calibri" w:hAnsi="Calibri" w:cs="Calibri"/>
          <w:b/>
          <w:bCs/>
        </w:rPr>
        <w:t>:</w:t>
      </w:r>
    </w:p>
    <w:p w:rsidR="0094792D" w:rsidRPr="003A3236" w:rsidRDefault="00A5675A" w:rsidP="001E264C">
      <w:pPr>
        <w:spacing w:before="40" w:afterLines="40" w:line="360" w:lineRule="auto"/>
        <w:rPr>
          <w:rFonts w:asciiTheme="minorHAnsi" w:eastAsia="Times New Roman" w:hAnsiTheme="minorHAnsi" w:cstheme="minorHAnsi"/>
          <w:sz w:val="20"/>
          <w:szCs w:val="20"/>
          <w:lang w:val="en-US" w:eastAsia="en-US" w:bidi="ar-SA"/>
        </w:rPr>
      </w:pPr>
      <w:r w:rsidRPr="003A3236">
        <w:rPr>
          <w:rFonts w:asciiTheme="minorHAnsi" w:eastAsia="Times New Roman" w:hAnsiTheme="minorHAnsi" w:cstheme="minorHAnsi"/>
          <w:b/>
          <w:sz w:val="20"/>
          <w:szCs w:val="20"/>
          <w:lang w:val="en-US" w:eastAsia="en-US" w:bidi="ar-SA"/>
        </w:rPr>
        <w:t>Platforms</w:t>
      </w:r>
      <w:r w:rsidRPr="003A3236">
        <w:rPr>
          <w:rFonts w:asciiTheme="minorHAnsi" w:hAnsiTheme="minorHAnsi" w:cstheme="minorHAnsi"/>
          <w:sz w:val="20"/>
          <w:szCs w:val="20"/>
        </w:rPr>
        <w:tab/>
        <w:t xml:space="preserve">       :      </w:t>
      </w:r>
      <w:r w:rsidRPr="003A3236">
        <w:rPr>
          <w:rFonts w:asciiTheme="minorHAnsi" w:eastAsia="Times New Roman" w:hAnsiTheme="minorHAnsi" w:cstheme="minorHAnsi"/>
          <w:sz w:val="20"/>
          <w:szCs w:val="20"/>
          <w:lang w:val="en-US" w:eastAsia="en-US" w:bidi="ar-SA"/>
        </w:rPr>
        <w:t>Windows , Linux &amp; Unix</w:t>
      </w:r>
    </w:p>
    <w:p w:rsidR="0094792D" w:rsidRPr="003A3236" w:rsidRDefault="00A5675A" w:rsidP="001E264C">
      <w:pPr>
        <w:spacing w:before="40" w:afterLines="40" w:line="360" w:lineRule="auto"/>
        <w:rPr>
          <w:rFonts w:asciiTheme="minorHAnsi" w:eastAsia="Times New Roman" w:hAnsiTheme="minorHAnsi" w:cstheme="minorHAnsi"/>
          <w:sz w:val="20"/>
          <w:szCs w:val="20"/>
          <w:lang w:val="en-US" w:eastAsia="en-US" w:bidi="ar-SA"/>
        </w:rPr>
      </w:pPr>
      <w:r w:rsidRPr="003A3236">
        <w:rPr>
          <w:rFonts w:asciiTheme="minorHAnsi" w:eastAsia="Times New Roman" w:hAnsiTheme="minorHAnsi" w:cstheme="minorHAnsi"/>
          <w:b/>
          <w:sz w:val="20"/>
          <w:szCs w:val="20"/>
          <w:lang w:val="en-US" w:eastAsia="en-US" w:bidi="ar-SA"/>
        </w:rPr>
        <w:t>Technologies</w:t>
      </w:r>
      <w:r w:rsidRPr="003A3236">
        <w:rPr>
          <w:rFonts w:asciiTheme="minorHAnsi" w:eastAsia="Times New Roman" w:hAnsiTheme="minorHAnsi" w:cstheme="minorHAnsi"/>
          <w:sz w:val="20"/>
          <w:szCs w:val="20"/>
          <w:lang w:val="en-US" w:eastAsia="en-US" w:bidi="ar-SA"/>
        </w:rPr>
        <w:t xml:space="preserve">              :    </w:t>
      </w:r>
      <w:r w:rsidR="008F329B" w:rsidRPr="003A3236">
        <w:rPr>
          <w:rFonts w:asciiTheme="minorHAnsi" w:eastAsia="Times New Roman" w:hAnsiTheme="minorHAnsi" w:cstheme="minorHAnsi"/>
          <w:sz w:val="20"/>
          <w:szCs w:val="20"/>
          <w:lang w:val="en-US" w:eastAsia="en-US" w:bidi="ar-SA"/>
        </w:rPr>
        <w:t xml:space="preserve">Java </w:t>
      </w:r>
      <w:r w:rsidRPr="003A3236">
        <w:rPr>
          <w:rFonts w:asciiTheme="minorHAnsi" w:eastAsia="Times New Roman" w:hAnsiTheme="minorHAnsi" w:cstheme="minorHAnsi"/>
          <w:sz w:val="20"/>
          <w:szCs w:val="20"/>
          <w:lang w:val="en-US" w:eastAsia="en-US" w:bidi="ar-SA"/>
        </w:rPr>
        <w:t>, Micro Services</w:t>
      </w:r>
      <w:r w:rsidR="00597A68" w:rsidRPr="003A3236">
        <w:rPr>
          <w:rFonts w:asciiTheme="minorHAnsi" w:eastAsia="Times New Roman" w:hAnsiTheme="minorHAnsi" w:cstheme="minorHAnsi"/>
          <w:sz w:val="20"/>
          <w:szCs w:val="20"/>
          <w:lang w:val="en-US" w:eastAsia="en-US" w:bidi="ar-SA"/>
        </w:rPr>
        <w:t>,Kafka</w:t>
      </w:r>
    </w:p>
    <w:p w:rsidR="0094792D" w:rsidRPr="003A3236" w:rsidRDefault="00A5675A" w:rsidP="001E264C">
      <w:pPr>
        <w:spacing w:before="40" w:afterLines="40" w:line="360" w:lineRule="auto"/>
        <w:rPr>
          <w:rFonts w:asciiTheme="minorHAnsi" w:eastAsia="Times New Roman" w:hAnsiTheme="minorHAnsi" w:cstheme="minorHAnsi"/>
          <w:sz w:val="20"/>
          <w:szCs w:val="20"/>
          <w:lang w:val="en-US" w:eastAsia="en-US" w:bidi="ar-SA"/>
        </w:rPr>
      </w:pPr>
      <w:r w:rsidRPr="003A3236">
        <w:rPr>
          <w:rFonts w:asciiTheme="minorHAnsi" w:eastAsia="Times New Roman" w:hAnsiTheme="minorHAnsi" w:cstheme="minorHAnsi"/>
          <w:b/>
          <w:sz w:val="20"/>
          <w:szCs w:val="20"/>
          <w:lang w:val="en-US" w:eastAsia="en-US" w:bidi="ar-SA"/>
        </w:rPr>
        <w:t>Frame Work</w:t>
      </w:r>
      <w:r w:rsidRPr="003A3236">
        <w:rPr>
          <w:rFonts w:asciiTheme="minorHAnsi" w:eastAsia="Times New Roman" w:hAnsiTheme="minorHAnsi" w:cstheme="minorHAnsi"/>
          <w:sz w:val="20"/>
          <w:szCs w:val="20"/>
          <w:lang w:val="en-US" w:eastAsia="en-US" w:bidi="ar-SA"/>
        </w:rPr>
        <w:t xml:space="preserve">              :    Spring MVC</w:t>
      </w:r>
      <w:r w:rsidR="008F329B" w:rsidRPr="003A3236">
        <w:rPr>
          <w:rFonts w:asciiTheme="minorHAnsi" w:eastAsia="Times New Roman" w:hAnsiTheme="minorHAnsi" w:cstheme="minorHAnsi"/>
          <w:sz w:val="20"/>
          <w:szCs w:val="20"/>
          <w:lang w:val="en-US" w:eastAsia="en-US" w:bidi="ar-SA"/>
        </w:rPr>
        <w:t>, Spring Boot , P</w:t>
      </w:r>
      <w:r w:rsidR="00485688" w:rsidRPr="003A3236">
        <w:rPr>
          <w:rFonts w:asciiTheme="minorHAnsi" w:eastAsia="Times New Roman" w:hAnsiTheme="minorHAnsi" w:cstheme="minorHAnsi"/>
          <w:sz w:val="20"/>
          <w:szCs w:val="20"/>
          <w:lang w:val="en-US" w:eastAsia="en-US" w:bidi="ar-SA"/>
        </w:rPr>
        <w:t>ivotal Cloud Foundry</w:t>
      </w:r>
    </w:p>
    <w:p w:rsidR="0094792D" w:rsidRPr="003A3236" w:rsidRDefault="00A5675A" w:rsidP="001E264C">
      <w:pPr>
        <w:spacing w:before="40" w:afterLines="40" w:line="360" w:lineRule="auto"/>
        <w:rPr>
          <w:rFonts w:asciiTheme="minorHAnsi" w:eastAsia="Times New Roman" w:hAnsiTheme="minorHAnsi" w:cstheme="minorHAnsi"/>
          <w:sz w:val="20"/>
          <w:szCs w:val="20"/>
          <w:lang w:val="en-US" w:eastAsia="en-US" w:bidi="ar-SA"/>
        </w:rPr>
      </w:pPr>
      <w:r w:rsidRPr="003A3236">
        <w:rPr>
          <w:rFonts w:asciiTheme="minorHAnsi" w:eastAsia="Times New Roman" w:hAnsiTheme="minorHAnsi" w:cstheme="minorHAnsi"/>
          <w:b/>
          <w:sz w:val="20"/>
          <w:szCs w:val="20"/>
          <w:lang w:val="en-US" w:eastAsia="en-US" w:bidi="ar-SA"/>
        </w:rPr>
        <w:t>Building Tool</w:t>
      </w:r>
      <w:r w:rsidRPr="003A3236">
        <w:rPr>
          <w:rFonts w:asciiTheme="minorHAnsi" w:eastAsia="Times New Roman" w:hAnsiTheme="minorHAnsi" w:cstheme="minorHAnsi"/>
          <w:sz w:val="20"/>
          <w:szCs w:val="20"/>
          <w:lang w:val="en-US" w:eastAsia="en-US" w:bidi="ar-SA"/>
        </w:rPr>
        <w:t xml:space="preserve">             :   Jenkins</w:t>
      </w:r>
    </w:p>
    <w:p w:rsidR="0094792D" w:rsidRPr="003A3236" w:rsidRDefault="00A5675A" w:rsidP="001E264C">
      <w:pPr>
        <w:spacing w:before="40" w:afterLines="40" w:line="360" w:lineRule="auto"/>
        <w:rPr>
          <w:rFonts w:asciiTheme="minorHAnsi" w:eastAsia="Times New Roman" w:hAnsiTheme="minorHAnsi" w:cstheme="minorHAnsi"/>
          <w:sz w:val="20"/>
          <w:szCs w:val="20"/>
          <w:lang w:val="en-US" w:eastAsia="en-US" w:bidi="ar-SA"/>
        </w:rPr>
      </w:pPr>
      <w:r w:rsidRPr="003A3236">
        <w:rPr>
          <w:rFonts w:asciiTheme="minorHAnsi" w:eastAsia="Times New Roman" w:hAnsiTheme="minorHAnsi" w:cstheme="minorHAnsi"/>
          <w:b/>
          <w:sz w:val="20"/>
          <w:szCs w:val="20"/>
          <w:lang w:val="en-US" w:eastAsia="en-US" w:bidi="ar-SA"/>
        </w:rPr>
        <w:t>Build Script</w:t>
      </w:r>
      <w:r w:rsidRPr="003A3236">
        <w:rPr>
          <w:rFonts w:asciiTheme="minorHAnsi" w:eastAsia="Times New Roman" w:hAnsiTheme="minorHAnsi" w:cstheme="minorHAnsi"/>
          <w:sz w:val="20"/>
          <w:szCs w:val="20"/>
          <w:lang w:val="en-US" w:eastAsia="en-US" w:bidi="ar-SA"/>
        </w:rPr>
        <w:t xml:space="preserve">                :    Ant, Maven, Gradle</w:t>
      </w:r>
    </w:p>
    <w:p w:rsidR="0094792D" w:rsidRPr="003A3236" w:rsidRDefault="00A5675A" w:rsidP="001E264C">
      <w:pPr>
        <w:spacing w:before="40" w:afterLines="40" w:line="360" w:lineRule="auto"/>
        <w:rPr>
          <w:rFonts w:asciiTheme="minorHAnsi" w:eastAsia="Times New Roman" w:hAnsiTheme="minorHAnsi" w:cstheme="minorHAnsi"/>
          <w:sz w:val="20"/>
          <w:szCs w:val="20"/>
          <w:lang w:val="en-US" w:eastAsia="en-US" w:bidi="ar-SA"/>
        </w:rPr>
      </w:pPr>
      <w:r w:rsidRPr="003A3236">
        <w:rPr>
          <w:rFonts w:asciiTheme="minorHAnsi" w:eastAsia="Times New Roman" w:hAnsiTheme="minorHAnsi" w:cstheme="minorHAnsi"/>
          <w:b/>
          <w:sz w:val="20"/>
          <w:szCs w:val="20"/>
          <w:lang w:val="en-US" w:eastAsia="en-US" w:bidi="ar-SA"/>
        </w:rPr>
        <w:t>Testing Tools</w:t>
      </w:r>
      <w:r w:rsidRPr="003A3236">
        <w:rPr>
          <w:rFonts w:asciiTheme="minorHAnsi" w:eastAsia="Times New Roman" w:hAnsiTheme="minorHAnsi" w:cstheme="minorHAnsi"/>
          <w:sz w:val="20"/>
          <w:szCs w:val="20"/>
          <w:lang w:val="en-US" w:eastAsia="en-US" w:bidi="ar-SA"/>
        </w:rPr>
        <w:t xml:space="preserve">              :    SonarQube, Junit</w:t>
      </w:r>
    </w:p>
    <w:p w:rsidR="0094792D" w:rsidRPr="003A3236" w:rsidRDefault="00A5675A" w:rsidP="001E264C">
      <w:pPr>
        <w:spacing w:before="40" w:afterLines="40" w:line="360" w:lineRule="auto"/>
        <w:rPr>
          <w:rFonts w:asciiTheme="minorHAnsi" w:eastAsia="Times New Roman" w:hAnsiTheme="minorHAnsi" w:cstheme="minorHAnsi"/>
          <w:sz w:val="20"/>
          <w:szCs w:val="20"/>
          <w:lang w:val="en-US" w:eastAsia="en-US" w:bidi="ar-SA"/>
        </w:rPr>
      </w:pPr>
      <w:r w:rsidRPr="003A3236">
        <w:rPr>
          <w:rFonts w:asciiTheme="minorHAnsi" w:eastAsia="Times New Roman" w:hAnsiTheme="minorHAnsi" w:cstheme="minorHAnsi"/>
          <w:b/>
          <w:sz w:val="20"/>
          <w:szCs w:val="20"/>
          <w:lang w:val="en-US" w:eastAsia="en-US" w:bidi="ar-SA"/>
        </w:rPr>
        <w:t>Methodologies</w:t>
      </w:r>
      <w:r w:rsidRPr="003A3236">
        <w:rPr>
          <w:rFonts w:asciiTheme="minorHAnsi" w:eastAsia="Times New Roman" w:hAnsiTheme="minorHAnsi" w:cstheme="minorHAnsi"/>
          <w:sz w:val="20"/>
          <w:szCs w:val="20"/>
          <w:lang w:val="en-US" w:eastAsia="en-US" w:bidi="ar-SA"/>
        </w:rPr>
        <w:t xml:space="preserve">          :    Agile</w:t>
      </w:r>
    </w:p>
    <w:p w:rsidR="0094792D" w:rsidRPr="003A3236" w:rsidRDefault="00A5675A" w:rsidP="001E264C">
      <w:pPr>
        <w:spacing w:before="40" w:afterLines="40" w:line="360" w:lineRule="auto"/>
        <w:rPr>
          <w:rFonts w:asciiTheme="minorHAnsi" w:eastAsia="Times New Roman" w:hAnsiTheme="minorHAnsi" w:cstheme="minorHAnsi"/>
          <w:sz w:val="20"/>
          <w:szCs w:val="20"/>
          <w:lang w:val="en-US" w:eastAsia="en-US" w:bidi="ar-SA"/>
        </w:rPr>
      </w:pPr>
      <w:r w:rsidRPr="003A3236">
        <w:rPr>
          <w:rFonts w:asciiTheme="minorHAnsi" w:eastAsia="Times New Roman" w:hAnsiTheme="minorHAnsi" w:cstheme="minorHAnsi"/>
          <w:b/>
          <w:sz w:val="20"/>
          <w:szCs w:val="20"/>
          <w:lang w:val="en-US" w:eastAsia="en-US" w:bidi="ar-SA"/>
        </w:rPr>
        <w:t>Development Tools</w:t>
      </w:r>
      <w:r w:rsidRPr="003A3236">
        <w:rPr>
          <w:rFonts w:asciiTheme="minorHAnsi" w:eastAsia="Times New Roman" w:hAnsiTheme="minorHAnsi" w:cstheme="minorHAnsi"/>
          <w:sz w:val="20"/>
          <w:szCs w:val="20"/>
          <w:lang w:val="en-US" w:eastAsia="en-US" w:bidi="ar-SA"/>
        </w:rPr>
        <w:t xml:space="preserve">   :   IntelliJ IDEA, Eclipse, Check</w:t>
      </w:r>
      <w:r w:rsidR="00386E94" w:rsidRPr="003A3236">
        <w:rPr>
          <w:rFonts w:asciiTheme="minorHAnsi" w:eastAsia="Times New Roman" w:hAnsiTheme="minorHAnsi" w:cstheme="minorHAnsi"/>
          <w:sz w:val="20"/>
          <w:szCs w:val="20"/>
          <w:lang w:val="en-US" w:eastAsia="en-US" w:bidi="ar-SA"/>
        </w:rPr>
        <w:t xml:space="preserve"> S</w:t>
      </w:r>
      <w:r w:rsidRPr="003A3236">
        <w:rPr>
          <w:rFonts w:asciiTheme="minorHAnsi" w:eastAsia="Times New Roman" w:hAnsiTheme="minorHAnsi" w:cstheme="minorHAnsi"/>
          <w:sz w:val="20"/>
          <w:szCs w:val="20"/>
          <w:lang w:val="en-US" w:eastAsia="en-US" w:bidi="ar-SA"/>
        </w:rPr>
        <w:t>tyle, PMD, FindBugs</w:t>
      </w:r>
    </w:p>
    <w:p w:rsidR="0094792D" w:rsidRPr="003A3236" w:rsidRDefault="00A5675A" w:rsidP="001E264C">
      <w:pPr>
        <w:spacing w:before="40" w:afterLines="40" w:line="360" w:lineRule="auto"/>
        <w:rPr>
          <w:rFonts w:asciiTheme="minorHAnsi" w:eastAsia="Times New Roman" w:hAnsiTheme="minorHAnsi" w:cstheme="minorHAnsi"/>
          <w:sz w:val="20"/>
          <w:szCs w:val="20"/>
          <w:lang w:val="en-US" w:eastAsia="en-US" w:bidi="ar-SA"/>
        </w:rPr>
      </w:pPr>
      <w:r w:rsidRPr="003A3236">
        <w:rPr>
          <w:rFonts w:asciiTheme="minorHAnsi" w:eastAsia="Times New Roman" w:hAnsiTheme="minorHAnsi" w:cstheme="minorHAnsi"/>
          <w:b/>
          <w:sz w:val="20"/>
          <w:szCs w:val="20"/>
          <w:lang w:val="en-US" w:eastAsia="en-US" w:bidi="ar-SA"/>
        </w:rPr>
        <w:lastRenderedPageBreak/>
        <w:t>Database Platforms</w:t>
      </w:r>
      <w:r w:rsidRPr="003A3236">
        <w:rPr>
          <w:rFonts w:asciiTheme="minorHAnsi" w:eastAsia="Times New Roman" w:hAnsiTheme="minorHAnsi" w:cstheme="minorHAnsi"/>
          <w:sz w:val="20"/>
          <w:szCs w:val="20"/>
          <w:lang w:val="en-US" w:eastAsia="en-US" w:bidi="ar-SA"/>
        </w:rPr>
        <w:t xml:space="preserve">   :   Oracle, SQL Server, MySQL</w:t>
      </w:r>
    </w:p>
    <w:p w:rsidR="0094792D" w:rsidRPr="003A3236" w:rsidRDefault="00A5675A" w:rsidP="001E264C">
      <w:pPr>
        <w:spacing w:before="40" w:afterLines="40" w:line="360" w:lineRule="auto"/>
        <w:rPr>
          <w:rFonts w:asciiTheme="minorHAnsi" w:eastAsia="Times New Roman" w:hAnsiTheme="minorHAnsi" w:cstheme="minorHAnsi"/>
          <w:sz w:val="20"/>
          <w:szCs w:val="20"/>
          <w:lang w:val="en-US" w:eastAsia="en-US" w:bidi="ar-SA"/>
        </w:rPr>
      </w:pPr>
      <w:r w:rsidRPr="003A3236">
        <w:rPr>
          <w:rFonts w:asciiTheme="minorHAnsi" w:eastAsia="Times New Roman" w:hAnsiTheme="minorHAnsi" w:cstheme="minorHAnsi"/>
          <w:b/>
          <w:sz w:val="20"/>
          <w:szCs w:val="20"/>
          <w:lang w:val="en-US" w:eastAsia="en-US" w:bidi="ar-SA"/>
        </w:rPr>
        <w:t>Version Control Sys</w:t>
      </w:r>
      <w:r w:rsidRPr="003A3236">
        <w:rPr>
          <w:rFonts w:asciiTheme="minorHAnsi" w:eastAsia="Times New Roman" w:hAnsiTheme="minorHAnsi" w:cstheme="minorHAnsi"/>
          <w:sz w:val="20"/>
          <w:szCs w:val="20"/>
          <w:lang w:val="en-US" w:eastAsia="en-US" w:bidi="ar-SA"/>
        </w:rPr>
        <w:t xml:space="preserve">:    </w:t>
      </w:r>
      <w:r w:rsidR="000A6702" w:rsidRPr="003A3236">
        <w:rPr>
          <w:rFonts w:asciiTheme="minorHAnsi" w:eastAsia="Times New Roman" w:hAnsiTheme="minorHAnsi" w:cstheme="minorHAnsi"/>
          <w:sz w:val="20"/>
          <w:szCs w:val="20"/>
          <w:lang w:val="en-US" w:eastAsia="en-US" w:bidi="ar-SA"/>
        </w:rPr>
        <w:t>SVN</w:t>
      </w:r>
      <w:r w:rsidRPr="003A3236">
        <w:rPr>
          <w:rFonts w:asciiTheme="minorHAnsi" w:eastAsia="Times New Roman" w:hAnsiTheme="minorHAnsi" w:cstheme="minorHAnsi"/>
          <w:sz w:val="20"/>
          <w:szCs w:val="20"/>
          <w:lang w:val="en-US" w:eastAsia="en-US" w:bidi="ar-SA"/>
        </w:rPr>
        <w:t xml:space="preserve"> , GIT</w:t>
      </w:r>
    </w:p>
    <w:p w:rsidR="0094792D" w:rsidRPr="003A3236" w:rsidRDefault="00A5675A" w:rsidP="001E264C">
      <w:pPr>
        <w:spacing w:before="40" w:afterLines="40" w:line="360" w:lineRule="auto"/>
        <w:rPr>
          <w:rFonts w:asciiTheme="minorHAnsi" w:eastAsia="Times New Roman" w:hAnsiTheme="minorHAnsi" w:cstheme="minorHAnsi"/>
          <w:sz w:val="20"/>
          <w:szCs w:val="20"/>
          <w:lang w:val="en-US" w:eastAsia="en-US" w:bidi="ar-SA"/>
        </w:rPr>
      </w:pPr>
      <w:r w:rsidRPr="003A3236">
        <w:rPr>
          <w:rFonts w:asciiTheme="minorHAnsi" w:eastAsia="Times New Roman" w:hAnsiTheme="minorHAnsi" w:cstheme="minorHAnsi"/>
          <w:b/>
          <w:sz w:val="20"/>
          <w:szCs w:val="20"/>
          <w:lang w:val="en-US" w:eastAsia="en-US" w:bidi="ar-SA"/>
        </w:rPr>
        <w:t>Application Servers</w:t>
      </w:r>
      <w:r w:rsidRPr="003A3236">
        <w:rPr>
          <w:rFonts w:asciiTheme="minorHAnsi" w:eastAsia="Times New Roman" w:hAnsiTheme="minorHAnsi" w:cstheme="minorHAnsi"/>
          <w:sz w:val="20"/>
          <w:szCs w:val="20"/>
          <w:lang w:val="en-US" w:eastAsia="en-US" w:bidi="ar-SA"/>
        </w:rPr>
        <w:t xml:space="preserve">   :    WebLogic 12c</w:t>
      </w:r>
    </w:p>
    <w:p w:rsidR="000372C0" w:rsidRPr="003A3236" w:rsidRDefault="000372C0" w:rsidP="001E264C">
      <w:pPr>
        <w:spacing w:before="40" w:afterLines="40" w:line="360" w:lineRule="auto"/>
        <w:rPr>
          <w:rFonts w:asciiTheme="minorHAnsi" w:hAnsiTheme="minorHAnsi" w:cstheme="minorHAnsi"/>
          <w:sz w:val="20"/>
          <w:szCs w:val="20"/>
        </w:rPr>
      </w:pPr>
    </w:p>
    <w:p w:rsidR="00C34943" w:rsidRPr="00543E67" w:rsidRDefault="00A5675A" w:rsidP="00543E67">
      <w:pPr>
        <w:pStyle w:val="Header"/>
        <w:pBdr>
          <w:bottom w:val="single" w:sz="4" w:space="1" w:color="auto"/>
        </w:pBdr>
        <w:outlineLvl w:val="0"/>
        <w:rPr>
          <w:rFonts w:ascii="Calibri" w:hAnsi="Calibri" w:cs="Calibri"/>
          <w:b/>
          <w:bCs/>
        </w:rPr>
      </w:pPr>
      <w:r w:rsidRPr="003A3236">
        <w:rPr>
          <w:rFonts w:asciiTheme="minorHAnsi" w:hAnsiTheme="minorHAnsi" w:cstheme="minorHAnsi"/>
          <w:b/>
          <w:sz w:val="20"/>
          <w:szCs w:val="20"/>
        </w:rPr>
        <w:t>PROJECT EXPERIENCE SUMMARY</w:t>
      </w:r>
      <w:r w:rsidRPr="001C4CAC">
        <w:rPr>
          <w:rFonts w:ascii="Calibri" w:hAnsi="Calibri" w:cs="Calibri"/>
          <w:b/>
          <w:bCs/>
        </w:rPr>
        <w:t>:</w:t>
      </w:r>
    </w:p>
    <w:p w:rsidR="00FC1638" w:rsidRPr="003A3236" w:rsidRDefault="00A5675A" w:rsidP="00FC1638">
      <w:pPr>
        <w:rPr>
          <w:rFonts w:asciiTheme="minorHAnsi" w:eastAsia="Times New Roman" w:hAnsiTheme="minorHAnsi" w:cstheme="minorHAnsi"/>
          <w:b/>
          <w:sz w:val="20"/>
          <w:szCs w:val="20"/>
          <w:lang w:val="en-US" w:eastAsia="en-US" w:bidi="ar-SA"/>
        </w:rPr>
      </w:pPr>
      <w:r w:rsidRPr="003A3236">
        <w:rPr>
          <w:rFonts w:asciiTheme="minorHAnsi" w:eastAsia="Times New Roman" w:hAnsiTheme="minorHAnsi" w:cstheme="minorHAnsi"/>
          <w:b/>
          <w:sz w:val="20"/>
          <w:szCs w:val="20"/>
          <w:lang w:val="en-US" w:eastAsia="en-US" w:bidi="ar-SA"/>
        </w:rPr>
        <w:t>Project #1</w:t>
      </w:r>
    </w:p>
    <w:p w:rsidR="00FC1638" w:rsidRPr="003A3236" w:rsidRDefault="00A5675A" w:rsidP="001E264C">
      <w:pPr>
        <w:spacing w:before="40" w:afterLines="40" w:line="360" w:lineRule="auto"/>
        <w:rPr>
          <w:rFonts w:asciiTheme="minorHAnsi" w:eastAsia="Times New Roman" w:hAnsiTheme="minorHAnsi" w:cstheme="minorHAnsi"/>
          <w:sz w:val="20"/>
          <w:szCs w:val="20"/>
          <w:lang w:val="en-US" w:eastAsia="en-US" w:bidi="ar-SA"/>
        </w:rPr>
      </w:pPr>
      <w:r w:rsidRPr="003A3236">
        <w:rPr>
          <w:rFonts w:asciiTheme="minorHAnsi" w:eastAsia="Times New Roman" w:hAnsiTheme="minorHAnsi" w:cstheme="minorHAnsi"/>
          <w:b/>
          <w:sz w:val="20"/>
          <w:szCs w:val="20"/>
          <w:lang w:val="en-US" w:eastAsia="en-US" w:bidi="ar-SA"/>
        </w:rPr>
        <w:t>Project Name</w:t>
      </w:r>
      <w:r w:rsidRPr="003A3236">
        <w:rPr>
          <w:rFonts w:asciiTheme="minorHAnsi" w:eastAsia="Times New Roman" w:hAnsiTheme="minorHAnsi" w:cstheme="minorHAnsi"/>
          <w:sz w:val="20"/>
          <w:szCs w:val="20"/>
          <w:lang w:val="en-US" w:eastAsia="en-US" w:bidi="ar-SA"/>
        </w:rPr>
        <w:tab/>
        <w:t xml:space="preserve">: Defect </w:t>
      </w:r>
      <w:r w:rsidR="000176C4" w:rsidRPr="003A3236">
        <w:rPr>
          <w:rFonts w:asciiTheme="minorHAnsi" w:eastAsia="Times New Roman" w:hAnsiTheme="minorHAnsi" w:cstheme="minorHAnsi"/>
          <w:sz w:val="20"/>
          <w:szCs w:val="20"/>
          <w:lang w:val="en-US" w:eastAsia="en-US" w:bidi="ar-SA"/>
        </w:rPr>
        <w:t>Management</w:t>
      </w:r>
      <w:r w:rsidRPr="003A3236">
        <w:rPr>
          <w:rFonts w:asciiTheme="minorHAnsi" w:eastAsia="Times New Roman" w:hAnsiTheme="minorHAnsi" w:cstheme="minorHAnsi"/>
          <w:sz w:val="20"/>
          <w:szCs w:val="20"/>
          <w:lang w:val="en-US" w:eastAsia="en-US" w:bidi="ar-SA"/>
        </w:rPr>
        <w:t xml:space="preserve"> Application</w:t>
      </w:r>
      <w:r w:rsidR="00475A34">
        <w:rPr>
          <w:rFonts w:asciiTheme="minorHAnsi" w:eastAsia="Times New Roman" w:hAnsiTheme="minorHAnsi" w:cstheme="minorHAnsi"/>
          <w:sz w:val="20"/>
          <w:szCs w:val="20"/>
          <w:lang w:val="en-US" w:eastAsia="en-US" w:bidi="ar-SA"/>
        </w:rPr>
        <w:t>(Doors Classic)</w:t>
      </w:r>
    </w:p>
    <w:p w:rsidR="00FC1638" w:rsidRPr="003A3236" w:rsidRDefault="00A5675A" w:rsidP="00FC1638">
      <w:pPr>
        <w:ind w:left="2880" w:hanging="2880"/>
        <w:rPr>
          <w:rFonts w:asciiTheme="minorHAnsi" w:eastAsia="Times New Roman" w:hAnsiTheme="minorHAnsi" w:cstheme="minorHAnsi"/>
          <w:sz w:val="20"/>
          <w:szCs w:val="20"/>
          <w:lang w:val="en-US" w:eastAsia="en-US" w:bidi="ar-SA"/>
        </w:rPr>
      </w:pPr>
      <w:r w:rsidRPr="003A3236">
        <w:rPr>
          <w:rFonts w:asciiTheme="minorHAnsi" w:eastAsia="Times New Roman" w:hAnsiTheme="minorHAnsi" w:cstheme="minorHAnsi"/>
          <w:b/>
          <w:sz w:val="20"/>
          <w:szCs w:val="20"/>
          <w:lang w:val="en-US" w:eastAsia="en-US" w:bidi="ar-SA"/>
        </w:rPr>
        <w:t>Environment</w:t>
      </w:r>
      <w:r w:rsidRPr="003A3236">
        <w:rPr>
          <w:rFonts w:asciiTheme="minorHAnsi" w:eastAsia="Times New Roman" w:hAnsiTheme="minorHAnsi" w:cstheme="minorHAnsi"/>
          <w:sz w:val="20"/>
          <w:szCs w:val="20"/>
          <w:lang w:val="en-US" w:eastAsia="en-US" w:bidi="ar-SA"/>
        </w:rPr>
        <w:t xml:space="preserve">             : Java, Spring-Boot, Micro Services, </w:t>
      </w:r>
      <w:r w:rsidR="00543E67">
        <w:rPr>
          <w:rFonts w:ascii="Calibri" w:hAnsi="Calibri" w:cs="Calibri"/>
          <w:sz w:val="20"/>
          <w:szCs w:val="20"/>
        </w:rPr>
        <w:t>Maria DB(JPA)</w:t>
      </w:r>
      <w:r w:rsidRPr="003A3236">
        <w:rPr>
          <w:rFonts w:asciiTheme="minorHAnsi" w:eastAsia="Times New Roman" w:hAnsiTheme="minorHAnsi" w:cstheme="minorHAnsi"/>
          <w:sz w:val="20"/>
          <w:szCs w:val="20"/>
          <w:lang w:val="en-US" w:eastAsia="en-US" w:bidi="ar-SA"/>
        </w:rPr>
        <w:t xml:space="preserve">, Code </w:t>
      </w:r>
      <w:r w:rsidR="00543E67">
        <w:rPr>
          <w:rFonts w:asciiTheme="minorHAnsi" w:eastAsia="Times New Roman" w:hAnsiTheme="minorHAnsi" w:cstheme="minorHAnsi"/>
          <w:sz w:val="20"/>
          <w:szCs w:val="20"/>
          <w:lang w:val="en-US" w:eastAsia="en-US" w:bidi="ar-SA"/>
        </w:rPr>
        <w:t>B</w:t>
      </w:r>
      <w:r w:rsidRPr="003A3236">
        <w:rPr>
          <w:rFonts w:asciiTheme="minorHAnsi" w:eastAsia="Times New Roman" w:hAnsiTheme="minorHAnsi" w:cstheme="minorHAnsi"/>
          <w:sz w:val="20"/>
          <w:szCs w:val="20"/>
          <w:lang w:val="en-US" w:eastAsia="en-US" w:bidi="ar-SA"/>
        </w:rPr>
        <w:t>eamer, Jenkins, Kafka.</w:t>
      </w:r>
    </w:p>
    <w:p w:rsidR="00FC1638" w:rsidRPr="003A3236" w:rsidRDefault="00A5675A" w:rsidP="00FC1638">
      <w:pPr>
        <w:ind w:left="2880" w:hanging="2880"/>
        <w:rPr>
          <w:rFonts w:asciiTheme="minorHAnsi" w:eastAsia="Times New Roman" w:hAnsiTheme="minorHAnsi" w:cstheme="minorHAnsi"/>
          <w:sz w:val="20"/>
          <w:szCs w:val="20"/>
          <w:lang w:val="en-US" w:eastAsia="en-US" w:bidi="ar-SA"/>
        </w:rPr>
      </w:pPr>
      <w:r w:rsidRPr="003A3236">
        <w:rPr>
          <w:rFonts w:asciiTheme="minorHAnsi" w:eastAsia="Times New Roman" w:hAnsiTheme="minorHAnsi" w:cstheme="minorHAnsi"/>
          <w:b/>
          <w:sz w:val="20"/>
          <w:szCs w:val="20"/>
          <w:lang w:val="en-US" w:eastAsia="en-US" w:bidi="ar-SA"/>
        </w:rPr>
        <w:t>Project Duration</w:t>
      </w:r>
      <w:r w:rsidRPr="003A3236">
        <w:rPr>
          <w:rFonts w:asciiTheme="minorHAnsi" w:eastAsia="Times New Roman" w:hAnsiTheme="minorHAnsi" w:cstheme="minorHAnsi"/>
          <w:sz w:val="20"/>
          <w:szCs w:val="20"/>
          <w:lang w:val="en-US" w:eastAsia="en-US" w:bidi="ar-SA"/>
        </w:rPr>
        <w:t xml:space="preserve">       : May 2019 – </w:t>
      </w:r>
      <w:r w:rsidR="00401193">
        <w:rPr>
          <w:rFonts w:asciiTheme="minorHAnsi" w:eastAsia="Times New Roman" w:hAnsiTheme="minorHAnsi" w:cstheme="minorHAnsi"/>
          <w:sz w:val="20"/>
          <w:szCs w:val="20"/>
          <w:lang w:val="en-US" w:eastAsia="en-US" w:bidi="ar-SA"/>
        </w:rPr>
        <w:t>Feb</w:t>
      </w:r>
      <w:r w:rsidRPr="003A3236">
        <w:rPr>
          <w:rFonts w:asciiTheme="minorHAnsi" w:eastAsia="Times New Roman" w:hAnsiTheme="minorHAnsi" w:cstheme="minorHAnsi"/>
          <w:sz w:val="20"/>
          <w:szCs w:val="20"/>
          <w:lang w:val="en-US" w:eastAsia="en-US" w:bidi="ar-SA"/>
        </w:rPr>
        <w:t xml:space="preserve"> 202</w:t>
      </w:r>
      <w:r w:rsidR="00401193">
        <w:rPr>
          <w:rFonts w:asciiTheme="minorHAnsi" w:eastAsia="Times New Roman" w:hAnsiTheme="minorHAnsi" w:cstheme="minorHAnsi"/>
          <w:sz w:val="20"/>
          <w:szCs w:val="20"/>
          <w:lang w:val="en-US" w:eastAsia="en-US" w:bidi="ar-SA"/>
        </w:rPr>
        <w:t>2</w:t>
      </w:r>
    </w:p>
    <w:p w:rsidR="00FC1638" w:rsidRPr="003A3236" w:rsidRDefault="00A5675A" w:rsidP="00FC1638">
      <w:pPr>
        <w:rPr>
          <w:rFonts w:asciiTheme="minorHAnsi" w:eastAsia="Times New Roman" w:hAnsiTheme="minorHAnsi" w:cstheme="minorHAnsi"/>
          <w:sz w:val="20"/>
          <w:szCs w:val="20"/>
          <w:lang w:val="en-US" w:eastAsia="en-US" w:bidi="ar-SA"/>
        </w:rPr>
      </w:pPr>
      <w:r w:rsidRPr="003A3236">
        <w:rPr>
          <w:rFonts w:asciiTheme="minorHAnsi" w:eastAsia="Times New Roman" w:hAnsiTheme="minorHAnsi" w:cstheme="minorHAnsi"/>
          <w:b/>
          <w:sz w:val="20"/>
          <w:szCs w:val="20"/>
          <w:lang w:val="en-US" w:eastAsia="en-US" w:bidi="ar-SA"/>
        </w:rPr>
        <w:t>Role</w:t>
      </w:r>
      <w:r w:rsidRPr="003A3236">
        <w:rPr>
          <w:rFonts w:asciiTheme="minorHAnsi" w:eastAsia="Times New Roman" w:hAnsiTheme="minorHAnsi" w:cstheme="minorHAnsi"/>
          <w:sz w:val="20"/>
          <w:szCs w:val="20"/>
          <w:lang w:val="en-US" w:eastAsia="en-US" w:bidi="ar-SA"/>
        </w:rPr>
        <w:tab/>
      </w:r>
      <w:r w:rsidRPr="003A3236">
        <w:rPr>
          <w:rFonts w:asciiTheme="minorHAnsi" w:eastAsia="Times New Roman" w:hAnsiTheme="minorHAnsi" w:cstheme="minorHAnsi"/>
          <w:sz w:val="20"/>
          <w:szCs w:val="20"/>
          <w:lang w:val="en-US" w:eastAsia="en-US" w:bidi="ar-SA"/>
        </w:rPr>
        <w:tab/>
        <w:t xml:space="preserve">: </w:t>
      </w:r>
      <w:r w:rsidR="00014F1D" w:rsidRPr="003A3236">
        <w:rPr>
          <w:rFonts w:asciiTheme="minorHAnsi" w:eastAsia="Times New Roman" w:hAnsiTheme="minorHAnsi" w:cstheme="minorHAnsi"/>
          <w:sz w:val="20"/>
          <w:szCs w:val="20"/>
          <w:lang w:val="en-US" w:eastAsia="en-US" w:bidi="ar-SA"/>
        </w:rPr>
        <w:t>Designer</w:t>
      </w:r>
      <w:r w:rsidRPr="003A3236">
        <w:rPr>
          <w:rFonts w:asciiTheme="minorHAnsi" w:eastAsia="Times New Roman" w:hAnsiTheme="minorHAnsi" w:cstheme="minorHAnsi"/>
          <w:sz w:val="20"/>
          <w:szCs w:val="20"/>
          <w:lang w:val="en-US" w:eastAsia="en-US" w:bidi="ar-SA"/>
        </w:rPr>
        <w:t xml:space="preserve">and </w:t>
      </w:r>
      <w:r w:rsidR="00014F1D" w:rsidRPr="003A3236">
        <w:rPr>
          <w:rFonts w:asciiTheme="minorHAnsi" w:eastAsia="Times New Roman" w:hAnsiTheme="minorHAnsi" w:cstheme="minorHAnsi"/>
          <w:sz w:val="20"/>
          <w:szCs w:val="20"/>
          <w:lang w:val="en-US" w:eastAsia="en-US" w:bidi="ar-SA"/>
        </w:rPr>
        <w:t>Developer</w:t>
      </w:r>
    </w:p>
    <w:p w:rsidR="00FC1638" w:rsidRPr="003A3236" w:rsidRDefault="00FC1638" w:rsidP="001E264C">
      <w:pPr>
        <w:spacing w:before="40" w:afterLines="40" w:line="360" w:lineRule="auto"/>
        <w:rPr>
          <w:rFonts w:asciiTheme="minorHAnsi" w:eastAsia="Times New Roman" w:hAnsiTheme="minorHAnsi" w:cstheme="minorHAnsi"/>
          <w:sz w:val="20"/>
          <w:szCs w:val="20"/>
          <w:lang w:val="en-US" w:eastAsia="en-US" w:bidi="ar-SA"/>
        </w:rPr>
      </w:pPr>
    </w:p>
    <w:p w:rsidR="00852B50" w:rsidRDefault="00A5675A" w:rsidP="001E264C">
      <w:pPr>
        <w:spacing w:before="40" w:afterLines="40" w:line="360" w:lineRule="auto"/>
        <w:rPr>
          <w:rFonts w:asciiTheme="minorHAnsi" w:eastAsia="Times New Roman" w:hAnsiTheme="minorHAnsi" w:cstheme="minorHAnsi"/>
          <w:b/>
          <w:sz w:val="22"/>
          <w:szCs w:val="22"/>
          <w:lang w:val="en-US" w:eastAsia="en-US" w:bidi="ar-SA"/>
        </w:rPr>
      </w:pPr>
      <w:r w:rsidRPr="00852B50">
        <w:rPr>
          <w:rFonts w:asciiTheme="minorHAnsi" w:eastAsia="Times New Roman" w:hAnsiTheme="minorHAnsi" w:cstheme="minorHAnsi"/>
          <w:b/>
          <w:sz w:val="22"/>
          <w:szCs w:val="22"/>
          <w:lang w:val="en-US" w:eastAsia="en-US" w:bidi="ar-SA"/>
        </w:rPr>
        <w:t>Description</w:t>
      </w:r>
    </w:p>
    <w:p w:rsidR="00E06806" w:rsidRPr="00852B50" w:rsidRDefault="00A5675A" w:rsidP="001E264C">
      <w:pPr>
        <w:spacing w:before="40" w:afterLines="40" w:line="360" w:lineRule="auto"/>
        <w:rPr>
          <w:rFonts w:asciiTheme="minorHAnsi" w:eastAsia="Times New Roman" w:hAnsiTheme="minorHAnsi" w:cstheme="minorHAnsi"/>
          <w:b/>
          <w:sz w:val="22"/>
          <w:szCs w:val="22"/>
          <w:lang w:val="en-US" w:eastAsia="en-US" w:bidi="ar-SA"/>
        </w:rPr>
      </w:pPr>
      <w:r w:rsidRPr="003A3236">
        <w:rPr>
          <w:rFonts w:asciiTheme="minorHAnsi" w:eastAsia="Times New Roman" w:hAnsiTheme="minorHAnsi" w:cstheme="minorHAnsi"/>
          <w:sz w:val="20"/>
          <w:szCs w:val="20"/>
          <w:lang w:val="en-US" w:eastAsia="en-US" w:bidi="ar-SA"/>
        </w:rPr>
        <w:t xml:space="preserve">Defect Management Application is used for synchronizing various defects generated during the testing of vehicles. Defects are generated though the GUI Tools and captured by the application. This application acts as a consumer application and then </w:t>
      </w:r>
      <w:r w:rsidR="004B1984" w:rsidRPr="003A3236">
        <w:rPr>
          <w:rFonts w:asciiTheme="minorHAnsi" w:eastAsia="Times New Roman" w:hAnsiTheme="minorHAnsi" w:cstheme="minorHAnsi"/>
          <w:sz w:val="20"/>
          <w:szCs w:val="20"/>
          <w:lang w:val="en-US" w:eastAsia="en-US" w:bidi="ar-SA"/>
        </w:rPr>
        <w:t>updates the defect to centralized tools.</w:t>
      </w:r>
    </w:p>
    <w:p w:rsidR="00852B50" w:rsidRDefault="00A5675A" w:rsidP="00852B50">
      <w:pPr>
        <w:rPr>
          <w:rFonts w:ascii="Calibri" w:hAnsi="Calibri" w:cs="Calibri"/>
          <w:b/>
          <w:szCs w:val="22"/>
        </w:rPr>
      </w:pPr>
      <w:r w:rsidRPr="00852B50">
        <w:rPr>
          <w:rFonts w:ascii="Calibri" w:hAnsi="Calibri" w:cs="Calibri"/>
          <w:b/>
          <w:sz w:val="22"/>
          <w:szCs w:val="22"/>
        </w:rPr>
        <w:t>Responsibilities</w:t>
      </w:r>
      <w:r>
        <w:rPr>
          <w:rFonts w:ascii="Calibri" w:hAnsi="Calibri" w:cs="Calibri"/>
          <w:b/>
          <w:szCs w:val="22"/>
        </w:rPr>
        <w:t>:</w:t>
      </w:r>
    </w:p>
    <w:p w:rsidR="00852B50" w:rsidRPr="00852B50" w:rsidRDefault="00A5675A" w:rsidP="00852B50">
      <w:pPr>
        <w:numPr>
          <w:ilvl w:val="0"/>
          <w:numId w:val="22"/>
        </w:numPr>
        <w:suppressAutoHyphens w:val="0"/>
        <w:spacing w:after="0"/>
        <w:rPr>
          <w:rFonts w:asciiTheme="minorHAnsi" w:hAnsiTheme="minorHAnsi" w:cstheme="minorHAnsi"/>
          <w:sz w:val="20"/>
          <w:szCs w:val="20"/>
        </w:rPr>
      </w:pPr>
      <w:r w:rsidRPr="00852B50">
        <w:rPr>
          <w:rFonts w:asciiTheme="minorHAnsi" w:hAnsiTheme="minorHAnsi" w:cstheme="minorHAnsi"/>
          <w:sz w:val="20"/>
          <w:szCs w:val="20"/>
        </w:rPr>
        <w:t>Created microservice which accepts the details as xml, transforms the data and connect to the third party apis to create test cases.</w:t>
      </w:r>
    </w:p>
    <w:p w:rsidR="00852B50" w:rsidRPr="00852B50" w:rsidRDefault="00A5675A" w:rsidP="00852B50">
      <w:pPr>
        <w:numPr>
          <w:ilvl w:val="0"/>
          <w:numId w:val="22"/>
        </w:numPr>
        <w:suppressAutoHyphens w:val="0"/>
        <w:spacing w:after="0"/>
        <w:rPr>
          <w:rFonts w:asciiTheme="minorHAnsi" w:hAnsiTheme="minorHAnsi" w:cstheme="minorHAnsi"/>
          <w:sz w:val="20"/>
          <w:szCs w:val="20"/>
        </w:rPr>
      </w:pPr>
      <w:r w:rsidRPr="00852B50">
        <w:rPr>
          <w:rFonts w:asciiTheme="minorHAnsi" w:hAnsiTheme="minorHAnsi" w:cstheme="minorHAnsi"/>
          <w:sz w:val="20"/>
          <w:szCs w:val="20"/>
        </w:rPr>
        <w:t>Used jpa repositories and updated the details in mariadb.</w:t>
      </w:r>
    </w:p>
    <w:p w:rsidR="00852B50" w:rsidRPr="00852B50" w:rsidRDefault="00A5675A" w:rsidP="00852B50">
      <w:pPr>
        <w:numPr>
          <w:ilvl w:val="0"/>
          <w:numId w:val="22"/>
        </w:numPr>
        <w:suppressAutoHyphens w:val="0"/>
        <w:spacing w:after="0"/>
        <w:rPr>
          <w:rFonts w:asciiTheme="minorHAnsi" w:hAnsiTheme="minorHAnsi" w:cstheme="minorHAnsi"/>
          <w:sz w:val="20"/>
          <w:szCs w:val="20"/>
        </w:rPr>
      </w:pPr>
      <w:r w:rsidRPr="00852B50">
        <w:rPr>
          <w:rFonts w:asciiTheme="minorHAnsi" w:hAnsiTheme="minorHAnsi" w:cstheme="minorHAnsi"/>
          <w:sz w:val="20"/>
          <w:szCs w:val="20"/>
        </w:rPr>
        <w:t>Created test cases, suites and test plans through test</w:t>
      </w:r>
      <w:r w:rsidR="00C54DE3">
        <w:rPr>
          <w:rFonts w:asciiTheme="minorHAnsi" w:hAnsiTheme="minorHAnsi" w:cstheme="minorHAnsi"/>
          <w:sz w:val="20"/>
          <w:szCs w:val="20"/>
        </w:rPr>
        <w:t>i</w:t>
      </w:r>
      <w:r w:rsidRPr="00852B50">
        <w:rPr>
          <w:rFonts w:asciiTheme="minorHAnsi" w:hAnsiTheme="minorHAnsi" w:cstheme="minorHAnsi"/>
          <w:sz w:val="20"/>
          <w:szCs w:val="20"/>
        </w:rPr>
        <w:t>ng framework for automation testing.</w:t>
      </w:r>
    </w:p>
    <w:p w:rsidR="00852B50" w:rsidRDefault="00A5675A" w:rsidP="00852B50">
      <w:pPr>
        <w:numPr>
          <w:ilvl w:val="0"/>
          <w:numId w:val="22"/>
        </w:numPr>
        <w:suppressAutoHyphens w:val="0"/>
        <w:spacing w:after="0"/>
        <w:rPr>
          <w:rFonts w:ascii="Calibri" w:hAnsi="Calibri" w:cs="Calibri"/>
          <w:sz w:val="20"/>
          <w:szCs w:val="20"/>
        </w:rPr>
      </w:pPr>
      <w:r w:rsidRPr="00852B50">
        <w:rPr>
          <w:rFonts w:asciiTheme="minorHAnsi" w:hAnsiTheme="minorHAnsi" w:cstheme="minorHAnsi"/>
          <w:sz w:val="20"/>
          <w:szCs w:val="20"/>
        </w:rPr>
        <w:t>Basic understanding of docker and openshift for deployment.</w:t>
      </w:r>
    </w:p>
    <w:p w:rsidR="00FC1638" w:rsidRPr="003A3236" w:rsidRDefault="00FC1638" w:rsidP="00AF4923">
      <w:pPr>
        <w:autoSpaceDE w:val="0"/>
        <w:rPr>
          <w:rFonts w:asciiTheme="minorHAnsi" w:hAnsiTheme="minorHAnsi" w:cstheme="minorHAnsi"/>
          <w:b/>
          <w:sz w:val="20"/>
          <w:szCs w:val="20"/>
          <w:lang w:val="en-US"/>
        </w:rPr>
      </w:pPr>
    </w:p>
    <w:p w:rsidR="00447B65" w:rsidRPr="003A3236" w:rsidRDefault="00A5675A" w:rsidP="00447B65">
      <w:pPr>
        <w:rPr>
          <w:rFonts w:asciiTheme="minorHAnsi" w:hAnsiTheme="minorHAnsi" w:cstheme="minorHAnsi"/>
          <w:b/>
          <w:i/>
          <w:sz w:val="20"/>
          <w:szCs w:val="20"/>
        </w:rPr>
      </w:pPr>
      <w:r w:rsidRPr="003A3236">
        <w:rPr>
          <w:rFonts w:asciiTheme="minorHAnsi" w:hAnsiTheme="minorHAnsi" w:cstheme="minorHAnsi"/>
          <w:b/>
          <w:i/>
          <w:sz w:val="20"/>
          <w:szCs w:val="20"/>
        </w:rPr>
        <w:t>Project #</w:t>
      </w:r>
      <w:r w:rsidR="0009723A" w:rsidRPr="003A3236">
        <w:rPr>
          <w:rFonts w:asciiTheme="minorHAnsi" w:hAnsiTheme="minorHAnsi" w:cstheme="minorHAnsi"/>
          <w:b/>
          <w:i/>
          <w:sz w:val="20"/>
          <w:szCs w:val="20"/>
        </w:rPr>
        <w:t>2</w:t>
      </w:r>
    </w:p>
    <w:p w:rsidR="00A25DD5" w:rsidRDefault="00A5675A" w:rsidP="00447B65">
      <w:pPr>
        <w:rPr>
          <w:rFonts w:asciiTheme="minorHAnsi" w:hAnsiTheme="minorHAnsi" w:cstheme="minorHAnsi"/>
          <w:b/>
          <w:bCs/>
          <w:color w:val="000000"/>
          <w:sz w:val="20"/>
          <w:szCs w:val="20"/>
          <w:shd w:val="clear" w:color="auto" w:fill="F8F9FA"/>
        </w:rPr>
      </w:pPr>
      <w:r w:rsidRPr="003A3236">
        <w:rPr>
          <w:rFonts w:asciiTheme="minorHAnsi" w:hAnsiTheme="minorHAnsi" w:cstheme="minorHAnsi"/>
          <w:b/>
          <w:sz w:val="20"/>
          <w:szCs w:val="20"/>
        </w:rPr>
        <w:t xml:space="preserve">Project Name: </w:t>
      </w:r>
      <w:r w:rsidRPr="003A3236">
        <w:rPr>
          <w:rFonts w:asciiTheme="minorHAnsi" w:hAnsiTheme="minorHAnsi" w:cstheme="minorHAnsi"/>
          <w:b/>
          <w:bCs/>
          <w:color w:val="222222"/>
          <w:sz w:val="20"/>
          <w:szCs w:val="20"/>
          <w:shd w:val="clear" w:color="auto" w:fill="FFFFFF"/>
        </w:rPr>
        <w:t>Swire Shipping</w:t>
      </w:r>
      <w:r w:rsidRPr="003A3236">
        <w:rPr>
          <w:rFonts w:asciiTheme="minorHAnsi" w:hAnsiTheme="minorHAnsi" w:cstheme="minorHAnsi"/>
          <w:b/>
          <w:sz w:val="20"/>
          <w:szCs w:val="20"/>
        </w:rPr>
        <w:t xml:space="preserve">: </w:t>
      </w:r>
      <w:r w:rsidRPr="003A3236">
        <w:rPr>
          <w:rFonts w:asciiTheme="minorHAnsi" w:hAnsiTheme="minorHAnsi" w:cstheme="minorHAnsi"/>
          <w:b/>
          <w:bCs/>
          <w:color w:val="000000"/>
          <w:sz w:val="20"/>
          <w:szCs w:val="20"/>
          <w:shd w:val="clear" w:color="auto" w:fill="F8F9FA"/>
        </w:rPr>
        <w:t xml:space="preserve">The China Navigation Company </w:t>
      </w:r>
    </w:p>
    <w:p w:rsidR="00447B65" w:rsidRPr="00282623" w:rsidRDefault="00A5675A" w:rsidP="00447B65">
      <w:pPr>
        <w:rPr>
          <w:rFonts w:asciiTheme="minorHAnsi" w:hAnsiTheme="minorHAnsi" w:cstheme="minorHAnsi"/>
          <w:b/>
          <w:bCs/>
          <w:sz w:val="20"/>
          <w:szCs w:val="20"/>
        </w:rPr>
      </w:pPr>
      <w:r w:rsidRPr="003A3236">
        <w:rPr>
          <w:rFonts w:asciiTheme="minorHAnsi" w:hAnsiTheme="minorHAnsi" w:cstheme="minorHAnsi"/>
          <w:b/>
          <w:sz w:val="20"/>
          <w:szCs w:val="20"/>
        </w:rPr>
        <w:t>Environment:</w:t>
      </w:r>
      <w:r w:rsidRPr="00282623">
        <w:rPr>
          <w:rFonts w:asciiTheme="minorHAnsi" w:hAnsiTheme="minorHAnsi" w:cstheme="minorHAnsi"/>
          <w:b/>
          <w:bCs/>
          <w:sz w:val="20"/>
          <w:szCs w:val="20"/>
        </w:rPr>
        <w:t>Java, Spring-Boot, Micro Services, MySQL-Workbench,</w:t>
      </w:r>
    </w:p>
    <w:p w:rsidR="00447B65" w:rsidRPr="003A3236" w:rsidRDefault="00A5675A" w:rsidP="00447B65">
      <w:pPr>
        <w:rPr>
          <w:rFonts w:asciiTheme="minorHAnsi" w:hAnsiTheme="minorHAnsi" w:cstheme="minorHAnsi"/>
          <w:sz w:val="20"/>
          <w:szCs w:val="20"/>
        </w:rPr>
      </w:pPr>
      <w:r w:rsidRPr="00282623">
        <w:rPr>
          <w:rFonts w:asciiTheme="minorHAnsi" w:hAnsiTheme="minorHAnsi" w:cstheme="minorHAnsi"/>
          <w:b/>
          <w:bCs/>
          <w:sz w:val="20"/>
          <w:szCs w:val="20"/>
        </w:rPr>
        <w:t xml:space="preserve">                                                 Apache Tomcat &amp; AWS Cloud</w:t>
      </w:r>
      <w:r w:rsidRPr="00282623">
        <w:rPr>
          <w:rFonts w:asciiTheme="minorHAnsi" w:hAnsiTheme="minorHAnsi" w:cstheme="minorHAnsi"/>
          <w:b/>
          <w:bCs/>
          <w:color w:val="000000"/>
          <w:sz w:val="20"/>
          <w:szCs w:val="20"/>
        </w:rPr>
        <w:t>.</w:t>
      </w:r>
    </w:p>
    <w:p w:rsidR="00447B65" w:rsidRPr="003A3236" w:rsidRDefault="00A5675A" w:rsidP="00447B65">
      <w:pPr>
        <w:ind w:left="2880" w:hanging="2880"/>
        <w:rPr>
          <w:rFonts w:asciiTheme="minorHAnsi" w:hAnsiTheme="minorHAnsi" w:cstheme="minorHAnsi"/>
          <w:sz w:val="20"/>
          <w:szCs w:val="20"/>
        </w:rPr>
      </w:pPr>
      <w:r w:rsidRPr="003A3236">
        <w:rPr>
          <w:rFonts w:asciiTheme="minorHAnsi" w:hAnsiTheme="minorHAnsi" w:cstheme="minorHAnsi"/>
          <w:b/>
          <w:color w:val="000000"/>
          <w:sz w:val="20"/>
          <w:szCs w:val="20"/>
        </w:rPr>
        <w:t>Project Duration</w:t>
      </w:r>
      <w:r w:rsidRPr="003A3236">
        <w:rPr>
          <w:rFonts w:asciiTheme="minorHAnsi" w:hAnsiTheme="minorHAnsi" w:cstheme="minorHAnsi"/>
          <w:b/>
          <w:sz w:val="20"/>
          <w:szCs w:val="20"/>
        </w:rPr>
        <w:t xml:space="preserve">: </w:t>
      </w:r>
      <w:r w:rsidRPr="003A3236">
        <w:rPr>
          <w:rFonts w:asciiTheme="minorHAnsi" w:hAnsiTheme="minorHAnsi" w:cstheme="minorHAnsi"/>
          <w:sz w:val="20"/>
          <w:szCs w:val="20"/>
        </w:rPr>
        <w:t>October 2018 to September 2019</w:t>
      </w:r>
    </w:p>
    <w:p w:rsidR="00447B65" w:rsidRPr="003A3236" w:rsidRDefault="00A5675A" w:rsidP="00447B65">
      <w:pPr>
        <w:jc w:val="both"/>
        <w:rPr>
          <w:rFonts w:asciiTheme="minorHAnsi" w:hAnsiTheme="minorHAnsi" w:cstheme="minorHAnsi"/>
          <w:sz w:val="20"/>
          <w:szCs w:val="20"/>
        </w:rPr>
      </w:pPr>
      <w:r w:rsidRPr="003A3236">
        <w:rPr>
          <w:rFonts w:asciiTheme="minorHAnsi" w:hAnsiTheme="minorHAnsi" w:cstheme="minorHAnsi"/>
          <w:b/>
          <w:sz w:val="20"/>
          <w:szCs w:val="20"/>
        </w:rPr>
        <w:t>Role</w:t>
      </w:r>
      <w:r w:rsidRPr="003A3236">
        <w:rPr>
          <w:rFonts w:asciiTheme="minorHAnsi" w:hAnsiTheme="minorHAnsi" w:cstheme="minorHAnsi"/>
          <w:b/>
          <w:sz w:val="20"/>
          <w:szCs w:val="20"/>
        </w:rPr>
        <w:tab/>
      </w:r>
      <w:r w:rsidRPr="003A3236">
        <w:rPr>
          <w:rFonts w:asciiTheme="minorHAnsi" w:hAnsiTheme="minorHAnsi" w:cstheme="minorHAnsi"/>
          <w:b/>
          <w:sz w:val="20"/>
          <w:szCs w:val="20"/>
        </w:rPr>
        <w:tab/>
        <w:t>:</w:t>
      </w:r>
      <w:r w:rsidRPr="003A3236">
        <w:rPr>
          <w:rFonts w:asciiTheme="minorHAnsi" w:hAnsiTheme="minorHAnsi" w:cstheme="minorHAnsi"/>
          <w:sz w:val="20"/>
          <w:szCs w:val="20"/>
        </w:rPr>
        <w:t xml:space="preserve"> Senior Project Engineer</w:t>
      </w:r>
    </w:p>
    <w:p w:rsidR="00447B65" w:rsidRPr="003A3236" w:rsidRDefault="00447B65" w:rsidP="00447B65">
      <w:pPr>
        <w:rPr>
          <w:rFonts w:asciiTheme="minorHAnsi" w:hAnsiTheme="minorHAnsi" w:cstheme="minorHAnsi"/>
          <w:sz w:val="20"/>
          <w:szCs w:val="20"/>
        </w:rPr>
      </w:pPr>
    </w:p>
    <w:p w:rsidR="00447B65" w:rsidRPr="003A3236" w:rsidRDefault="00A5675A" w:rsidP="00447B65">
      <w:pPr>
        <w:spacing w:after="240"/>
        <w:rPr>
          <w:rFonts w:asciiTheme="minorHAnsi" w:hAnsiTheme="minorHAnsi" w:cstheme="minorHAnsi"/>
          <w:sz w:val="20"/>
          <w:szCs w:val="20"/>
        </w:rPr>
      </w:pPr>
      <w:r w:rsidRPr="003A3236">
        <w:rPr>
          <w:rFonts w:asciiTheme="minorHAnsi" w:hAnsiTheme="minorHAnsi" w:cstheme="minorHAnsi"/>
          <w:b/>
          <w:sz w:val="20"/>
          <w:szCs w:val="20"/>
        </w:rPr>
        <w:t xml:space="preserve">Description: </w:t>
      </w:r>
      <w:r w:rsidRPr="003A3236">
        <w:rPr>
          <w:rFonts w:asciiTheme="minorHAnsi" w:hAnsiTheme="minorHAnsi" w:cstheme="minorHAnsi"/>
          <w:sz w:val="20"/>
          <w:szCs w:val="20"/>
        </w:rPr>
        <w:t>The China Navigation Company. Pte. Ltd. is registered in Singapore, with parent entity - The China Navigation Company Limited (CNCo), trading brands as Swire Shipping &amp; Swire Bulk, is a merchant shipping company based in Singapore. It is part of the Swire group, formerly John Swire and Sons.</w:t>
      </w:r>
    </w:p>
    <w:p w:rsidR="00447B65" w:rsidRPr="003A3236" w:rsidRDefault="00A5675A" w:rsidP="00447B65">
      <w:pPr>
        <w:spacing w:after="240"/>
        <w:rPr>
          <w:rFonts w:asciiTheme="minorHAnsi" w:hAnsiTheme="minorHAnsi" w:cstheme="minorHAnsi"/>
          <w:sz w:val="20"/>
          <w:szCs w:val="20"/>
        </w:rPr>
      </w:pPr>
      <w:r w:rsidRPr="003A3236">
        <w:rPr>
          <w:rFonts w:asciiTheme="minorHAnsi" w:hAnsiTheme="minorHAnsi" w:cstheme="minorHAnsi"/>
          <w:sz w:val="20"/>
          <w:szCs w:val="20"/>
        </w:rPr>
        <w:t>Here in this project we are taking the data in the form of Excel and storing in Database. There are four products in version 1.0 those are Ecommerce, Pricing, Liner-Ops, and Product Catalog.</w:t>
      </w:r>
    </w:p>
    <w:p w:rsidR="00447B65" w:rsidRPr="00987433" w:rsidRDefault="00A5675A" w:rsidP="00447B65">
      <w:pPr>
        <w:pStyle w:val="Heading1"/>
        <w:rPr>
          <w:rFonts w:asciiTheme="minorHAnsi" w:hAnsiTheme="minorHAnsi" w:cstheme="minorHAnsi"/>
          <w:szCs w:val="20"/>
        </w:rPr>
      </w:pPr>
      <w:r w:rsidRPr="003A3236">
        <w:rPr>
          <w:rFonts w:asciiTheme="minorHAnsi" w:hAnsiTheme="minorHAnsi" w:cstheme="minorHAnsi"/>
          <w:szCs w:val="20"/>
        </w:rPr>
        <w:lastRenderedPageBreak/>
        <w:t xml:space="preserve">Responsibilities: </w:t>
      </w:r>
    </w:p>
    <w:p w:rsidR="00447B65" w:rsidRPr="003A3236" w:rsidRDefault="00A5675A" w:rsidP="00447B65">
      <w:pPr>
        <w:pStyle w:val="ListParagraph"/>
        <w:numPr>
          <w:ilvl w:val="0"/>
          <w:numId w:val="13"/>
        </w:numPr>
        <w:tabs>
          <w:tab w:val="left" w:pos="720"/>
        </w:tabs>
        <w:suppressAutoHyphens w:val="0"/>
        <w:spacing w:after="120" w:line="240" w:lineRule="auto"/>
        <w:rPr>
          <w:rFonts w:asciiTheme="minorHAnsi" w:hAnsiTheme="minorHAnsi" w:cstheme="minorHAnsi"/>
          <w:sz w:val="20"/>
          <w:szCs w:val="20"/>
        </w:rPr>
      </w:pPr>
      <w:r w:rsidRPr="003A3236">
        <w:rPr>
          <w:rFonts w:asciiTheme="minorHAnsi" w:hAnsiTheme="minorHAnsi" w:cstheme="minorHAnsi"/>
          <w:sz w:val="20"/>
          <w:szCs w:val="20"/>
        </w:rPr>
        <w:t>Understands the requirements and estimates the effort needed to develop the requirements.</w:t>
      </w:r>
    </w:p>
    <w:p w:rsidR="00447B65" w:rsidRPr="003A3236" w:rsidRDefault="00A5675A" w:rsidP="00447B65">
      <w:pPr>
        <w:pStyle w:val="ListParagraph"/>
        <w:numPr>
          <w:ilvl w:val="0"/>
          <w:numId w:val="13"/>
        </w:numPr>
        <w:tabs>
          <w:tab w:val="left" w:pos="720"/>
        </w:tabs>
        <w:suppressAutoHyphens w:val="0"/>
        <w:spacing w:after="120" w:line="240" w:lineRule="auto"/>
        <w:rPr>
          <w:rFonts w:asciiTheme="minorHAnsi" w:hAnsiTheme="minorHAnsi" w:cstheme="minorHAnsi"/>
          <w:sz w:val="20"/>
          <w:szCs w:val="20"/>
        </w:rPr>
      </w:pPr>
      <w:r w:rsidRPr="003A3236">
        <w:rPr>
          <w:rFonts w:asciiTheme="minorHAnsi" w:hAnsiTheme="minorHAnsi" w:cstheme="minorHAnsi"/>
          <w:sz w:val="20"/>
          <w:szCs w:val="20"/>
        </w:rPr>
        <w:t>Comes up with architecture and design for the requirements.</w:t>
      </w:r>
    </w:p>
    <w:p w:rsidR="00447B65" w:rsidRPr="003A3236" w:rsidRDefault="00A5675A" w:rsidP="00447B65">
      <w:pPr>
        <w:pStyle w:val="ListParagraph"/>
        <w:numPr>
          <w:ilvl w:val="0"/>
          <w:numId w:val="13"/>
        </w:numPr>
        <w:tabs>
          <w:tab w:val="left" w:pos="720"/>
        </w:tabs>
        <w:suppressAutoHyphens w:val="0"/>
        <w:spacing w:after="120" w:line="240" w:lineRule="auto"/>
        <w:rPr>
          <w:rFonts w:asciiTheme="minorHAnsi" w:hAnsiTheme="minorHAnsi" w:cstheme="minorHAnsi"/>
          <w:sz w:val="20"/>
          <w:szCs w:val="20"/>
        </w:rPr>
      </w:pPr>
      <w:r w:rsidRPr="003A3236">
        <w:rPr>
          <w:rFonts w:asciiTheme="minorHAnsi" w:hAnsiTheme="minorHAnsi" w:cstheme="minorHAnsi"/>
          <w:sz w:val="20"/>
          <w:szCs w:val="20"/>
        </w:rPr>
        <w:t>Develops the code as per the project standards and the user acceptance criteria.</w:t>
      </w:r>
    </w:p>
    <w:p w:rsidR="00447B65" w:rsidRPr="003A3236" w:rsidRDefault="00A5675A" w:rsidP="00447B65">
      <w:pPr>
        <w:pStyle w:val="ListParagraph"/>
        <w:numPr>
          <w:ilvl w:val="0"/>
          <w:numId w:val="13"/>
        </w:numPr>
        <w:tabs>
          <w:tab w:val="left" w:pos="720"/>
        </w:tabs>
        <w:suppressAutoHyphens w:val="0"/>
        <w:spacing w:after="120" w:line="240" w:lineRule="auto"/>
        <w:rPr>
          <w:rFonts w:asciiTheme="minorHAnsi" w:hAnsiTheme="minorHAnsi" w:cstheme="minorHAnsi"/>
          <w:sz w:val="20"/>
          <w:szCs w:val="20"/>
        </w:rPr>
      </w:pPr>
      <w:r w:rsidRPr="003A3236">
        <w:rPr>
          <w:rFonts w:asciiTheme="minorHAnsi" w:hAnsiTheme="minorHAnsi" w:cstheme="minorHAnsi"/>
          <w:sz w:val="20"/>
          <w:szCs w:val="20"/>
        </w:rPr>
        <w:t>Performs unit testing using customer specified tools.</w:t>
      </w:r>
    </w:p>
    <w:p w:rsidR="00447B65" w:rsidRPr="003A3236" w:rsidRDefault="00A5675A" w:rsidP="00447B65">
      <w:pPr>
        <w:pStyle w:val="ListParagraph"/>
        <w:numPr>
          <w:ilvl w:val="0"/>
          <w:numId w:val="13"/>
        </w:numPr>
        <w:autoSpaceDE w:val="0"/>
        <w:rPr>
          <w:rFonts w:asciiTheme="minorHAnsi" w:hAnsiTheme="minorHAnsi" w:cstheme="minorHAnsi"/>
          <w:b/>
          <w:sz w:val="20"/>
          <w:szCs w:val="20"/>
          <w:lang w:val="en-US"/>
        </w:rPr>
      </w:pPr>
      <w:r w:rsidRPr="003A3236">
        <w:rPr>
          <w:rFonts w:asciiTheme="minorHAnsi" w:hAnsiTheme="minorHAnsi" w:cstheme="minorHAnsi"/>
          <w:sz w:val="20"/>
          <w:szCs w:val="20"/>
        </w:rPr>
        <w:t>Ensures code compliance with customer prescribed standards.</w:t>
      </w:r>
    </w:p>
    <w:p w:rsidR="00B564F6" w:rsidRPr="003A3236" w:rsidRDefault="00A5675A" w:rsidP="00AF4923">
      <w:pPr>
        <w:rPr>
          <w:rFonts w:asciiTheme="minorHAnsi" w:eastAsia="Times New Roman" w:hAnsiTheme="minorHAnsi" w:cstheme="minorHAnsi"/>
          <w:b/>
          <w:sz w:val="20"/>
          <w:szCs w:val="20"/>
          <w:lang w:val="en-US" w:eastAsia="en-US" w:bidi="ar-SA"/>
        </w:rPr>
      </w:pPr>
      <w:r w:rsidRPr="003A3236">
        <w:rPr>
          <w:rFonts w:asciiTheme="minorHAnsi" w:eastAsia="Times New Roman" w:hAnsiTheme="minorHAnsi" w:cstheme="minorHAnsi"/>
          <w:b/>
          <w:sz w:val="20"/>
          <w:szCs w:val="20"/>
          <w:lang w:val="en-US" w:eastAsia="en-US" w:bidi="ar-SA"/>
        </w:rPr>
        <w:t>Project #</w:t>
      </w:r>
      <w:r w:rsidR="0009723A" w:rsidRPr="003A3236">
        <w:rPr>
          <w:rFonts w:asciiTheme="minorHAnsi" w:eastAsia="Times New Roman" w:hAnsiTheme="minorHAnsi" w:cstheme="minorHAnsi"/>
          <w:b/>
          <w:sz w:val="20"/>
          <w:szCs w:val="20"/>
          <w:lang w:val="en-US" w:eastAsia="en-US" w:bidi="ar-SA"/>
        </w:rPr>
        <w:t>3</w:t>
      </w:r>
    </w:p>
    <w:p w:rsidR="00393CD8" w:rsidRPr="003A3236" w:rsidRDefault="00A5675A" w:rsidP="001E264C">
      <w:pPr>
        <w:spacing w:before="40" w:afterLines="40" w:line="360" w:lineRule="auto"/>
        <w:rPr>
          <w:rFonts w:asciiTheme="minorHAnsi" w:eastAsia="Times New Roman" w:hAnsiTheme="minorHAnsi" w:cstheme="minorHAnsi"/>
          <w:sz w:val="20"/>
          <w:szCs w:val="20"/>
          <w:lang w:val="en-US" w:eastAsia="en-US" w:bidi="ar-SA"/>
        </w:rPr>
      </w:pPr>
      <w:r w:rsidRPr="003A3236">
        <w:rPr>
          <w:rFonts w:asciiTheme="minorHAnsi" w:eastAsia="Times New Roman" w:hAnsiTheme="minorHAnsi" w:cstheme="minorHAnsi"/>
          <w:b/>
          <w:sz w:val="20"/>
          <w:szCs w:val="20"/>
          <w:lang w:val="en-US" w:eastAsia="en-US" w:bidi="ar-SA"/>
        </w:rPr>
        <w:t>Project Name</w:t>
      </w:r>
      <w:r w:rsidR="004073FC" w:rsidRPr="003A3236">
        <w:rPr>
          <w:rFonts w:asciiTheme="minorHAnsi" w:eastAsia="Times New Roman" w:hAnsiTheme="minorHAnsi" w:cstheme="minorHAnsi"/>
          <w:sz w:val="20"/>
          <w:szCs w:val="20"/>
          <w:lang w:val="en-US" w:eastAsia="en-US" w:bidi="ar-SA"/>
        </w:rPr>
        <w:tab/>
      </w:r>
      <w:r w:rsidR="004073FC" w:rsidRPr="003A3236">
        <w:rPr>
          <w:rFonts w:asciiTheme="minorHAnsi" w:eastAsia="Times New Roman" w:hAnsiTheme="minorHAnsi" w:cstheme="minorHAnsi"/>
          <w:sz w:val="20"/>
          <w:szCs w:val="20"/>
          <w:lang w:val="en-US" w:eastAsia="en-US" w:bidi="ar-SA"/>
        </w:rPr>
        <w:tab/>
      </w:r>
      <w:r w:rsidRPr="003A3236">
        <w:rPr>
          <w:rFonts w:asciiTheme="minorHAnsi" w:eastAsia="Times New Roman" w:hAnsiTheme="minorHAnsi" w:cstheme="minorHAnsi"/>
          <w:sz w:val="20"/>
          <w:szCs w:val="20"/>
          <w:lang w:val="en-US" w:eastAsia="en-US" w:bidi="ar-SA"/>
        </w:rPr>
        <w:t>: MCSO– British Telecom (UK)</w:t>
      </w:r>
    </w:p>
    <w:p w:rsidR="00393CD8" w:rsidRPr="003A3236" w:rsidRDefault="00A5675A" w:rsidP="00AF4923">
      <w:pPr>
        <w:ind w:left="2880" w:hanging="2880"/>
        <w:rPr>
          <w:rFonts w:asciiTheme="minorHAnsi" w:eastAsia="Times New Roman" w:hAnsiTheme="minorHAnsi" w:cstheme="minorHAnsi"/>
          <w:sz w:val="20"/>
          <w:szCs w:val="20"/>
          <w:lang w:val="en-US" w:eastAsia="en-US" w:bidi="ar-SA"/>
        </w:rPr>
      </w:pPr>
      <w:r w:rsidRPr="003A3236">
        <w:rPr>
          <w:rFonts w:asciiTheme="minorHAnsi" w:eastAsia="Times New Roman" w:hAnsiTheme="minorHAnsi" w:cstheme="minorHAnsi"/>
          <w:b/>
          <w:sz w:val="20"/>
          <w:szCs w:val="20"/>
          <w:lang w:val="en-US" w:eastAsia="en-US" w:bidi="ar-SA"/>
        </w:rPr>
        <w:t>Environment</w:t>
      </w:r>
      <w:r w:rsidRPr="003A3236">
        <w:rPr>
          <w:rFonts w:asciiTheme="minorHAnsi" w:eastAsia="Times New Roman" w:hAnsiTheme="minorHAnsi" w:cstheme="minorHAnsi"/>
          <w:sz w:val="20"/>
          <w:szCs w:val="20"/>
          <w:lang w:val="en-US" w:eastAsia="en-US" w:bidi="ar-SA"/>
        </w:rPr>
        <w:t>: Java, Spring-</w:t>
      </w:r>
      <w:r w:rsidR="00FB4030" w:rsidRPr="003A3236">
        <w:rPr>
          <w:rFonts w:asciiTheme="minorHAnsi" w:eastAsia="Times New Roman" w:hAnsiTheme="minorHAnsi" w:cstheme="minorHAnsi"/>
          <w:sz w:val="20"/>
          <w:szCs w:val="20"/>
          <w:lang w:val="en-US" w:eastAsia="en-US" w:bidi="ar-SA"/>
        </w:rPr>
        <w:t>Boot</w:t>
      </w:r>
      <w:r w:rsidRPr="003A3236">
        <w:rPr>
          <w:rFonts w:asciiTheme="minorHAnsi" w:eastAsia="Times New Roman" w:hAnsiTheme="minorHAnsi" w:cstheme="minorHAnsi"/>
          <w:sz w:val="20"/>
          <w:szCs w:val="20"/>
          <w:lang w:val="en-US" w:eastAsia="en-US" w:bidi="ar-SA"/>
        </w:rPr>
        <w:t xml:space="preserve">, </w:t>
      </w:r>
      <w:r w:rsidR="004E3EA5" w:rsidRPr="003A3236">
        <w:rPr>
          <w:rFonts w:asciiTheme="minorHAnsi" w:eastAsia="Times New Roman" w:hAnsiTheme="minorHAnsi" w:cstheme="minorHAnsi"/>
          <w:sz w:val="20"/>
          <w:szCs w:val="20"/>
          <w:lang w:val="en-US" w:eastAsia="en-US" w:bidi="ar-SA"/>
        </w:rPr>
        <w:t>Micro Services,</w:t>
      </w:r>
      <w:r w:rsidR="00F66F5B" w:rsidRPr="003A3236">
        <w:rPr>
          <w:rFonts w:asciiTheme="minorHAnsi" w:eastAsia="Times New Roman" w:hAnsiTheme="minorHAnsi" w:cstheme="minorHAnsi"/>
          <w:sz w:val="20"/>
          <w:szCs w:val="20"/>
          <w:lang w:val="en-US" w:eastAsia="en-US" w:bidi="ar-SA"/>
        </w:rPr>
        <w:t xml:space="preserve">Rest Web Service </w:t>
      </w:r>
      <w:r w:rsidRPr="003A3236">
        <w:rPr>
          <w:rFonts w:asciiTheme="minorHAnsi" w:eastAsia="Times New Roman" w:hAnsiTheme="minorHAnsi" w:cstheme="minorHAnsi"/>
          <w:sz w:val="20"/>
          <w:szCs w:val="20"/>
          <w:lang w:val="en-US" w:eastAsia="en-US" w:bidi="ar-SA"/>
        </w:rPr>
        <w:t xml:space="preserve">Maven, Oracle, </w:t>
      </w:r>
      <w:r w:rsidR="003070DA" w:rsidRPr="003A3236">
        <w:rPr>
          <w:rFonts w:asciiTheme="minorHAnsi" w:eastAsia="Times New Roman" w:hAnsiTheme="minorHAnsi" w:cstheme="minorHAnsi"/>
          <w:sz w:val="20"/>
          <w:szCs w:val="20"/>
          <w:lang w:val="en-US" w:eastAsia="en-US" w:bidi="ar-SA"/>
        </w:rPr>
        <w:t xml:space="preserve">Jenkins, </w:t>
      </w:r>
      <w:r w:rsidRPr="003A3236">
        <w:rPr>
          <w:rFonts w:asciiTheme="minorHAnsi" w:eastAsia="Times New Roman" w:hAnsiTheme="minorHAnsi" w:cstheme="minorHAnsi"/>
          <w:sz w:val="20"/>
          <w:szCs w:val="20"/>
          <w:lang w:val="en-US" w:eastAsia="en-US" w:bidi="ar-SA"/>
        </w:rPr>
        <w:t>WebLogic</w:t>
      </w:r>
      <w:r w:rsidR="003070DA" w:rsidRPr="003A3236">
        <w:rPr>
          <w:rFonts w:asciiTheme="minorHAnsi" w:eastAsia="Times New Roman" w:hAnsiTheme="minorHAnsi" w:cstheme="minorHAnsi"/>
          <w:sz w:val="20"/>
          <w:szCs w:val="20"/>
          <w:lang w:val="en-US" w:eastAsia="en-US" w:bidi="ar-SA"/>
        </w:rPr>
        <w:t xml:space="preserve"> 12c</w:t>
      </w:r>
      <w:r w:rsidRPr="003A3236">
        <w:rPr>
          <w:rFonts w:asciiTheme="minorHAnsi" w:eastAsia="Times New Roman" w:hAnsiTheme="minorHAnsi" w:cstheme="minorHAnsi"/>
          <w:sz w:val="20"/>
          <w:szCs w:val="20"/>
          <w:lang w:val="en-US" w:eastAsia="en-US" w:bidi="ar-SA"/>
        </w:rPr>
        <w:t>.</w:t>
      </w:r>
    </w:p>
    <w:p w:rsidR="00393CD8" w:rsidRPr="003A3236" w:rsidRDefault="00A5675A" w:rsidP="00AF4923">
      <w:pPr>
        <w:ind w:left="2880" w:hanging="2880"/>
        <w:rPr>
          <w:rFonts w:asciiTheme="minorHAnsi" w:eastAsia="Times New Roman" w:hAnsiTheme="minorHAnsi" w:cstheme="minorHAnsi"/>
          <w:sz w:val="20"/>
          <w:szCs w:val="20"/>
          <w:lang w:val="en-US" w:eastAsia="en-US" w:bidi="ar-SA"/>
        </w:rPr>
      </w:pPr>
      <w:r w:rsidRPr="003A3236">
        <w:rPr>
          <w:rFonts w:asciiTheme="minorHAnsi" w:eastAsia="Times New Roman" w:hAnsiTheme="minorHAnsi" w:cstheme="minorHAnsi"/>
          <w:b/>
          <w:sz w:val="20"/>
          <w:szCs w:val="20"/>
          <w:lang w:val="en-US" w:eastAsia="en-US" w:bidi="ar-SA"/>
        </w:rPr>
        <w:t>Project Duration</w:t>
      </w:r>
      <w:r w:rsidRPr="003A3236">
        <w:rPr>
          <w:rFonts w:asciiTheme="minorHAnsi" w:eastAsia="Times New Roman" w:hAnsiTheme="minorHAnsi" w:cstheme="minorHAnsi"/>
          <w:sz w:val="20"/>
          <w:szCs w:val="20"/>
          <w:lang w:val="en-US" w:eastAsia="en-US" w:bidi="ar-SA"/>
        </w:rPr>
        <w:t xml:space="preserve">: </w:t>
      </w:r>
      <w:r w:rsidR="00184F9A" w:rsidRPr="003A3236">
        <w:rPr>
          <w:rFonts w:asciiTheme="minorHAnsi" w:eastAsia="Times New Roman" w:hAnsiTheme="minorHAnsi" w:cstheme="minorHAnsi"/>
          <w:sz w:val="20"/>
          <w:szCs w:val="20"/>
          <w:lang w:val="en-US" w:eastAsia="en-US" w:bidi="ar-SA"/>
        </w:rPr>
        <w:t>March 2014</w:t>
      </w:r>
      <w:r w:rsidRPr="003A3236">
        <w:rPr>
          <w:rFonts w:asciiTheme="minorHAnsi" w:eastAsia="Times New Roman" w:hAnsiTheme="minorHAnsi" w:cstheme="minorHAnsi"/>
          <w:sz w:val="20"/>
          <w:szCs w:val="20"/>
          <w:lang w:val="en-US" w:eastAsia="en-US" w:bidi="ar-SA"/>
        </w:rPr>
        <w:t xml:space="preserve">– </w:t>
      </w:r>
      <w:r w:rsidR="00355F38" w:rsidRPr="003A3236">
        <w:rPr>
          <w:rFonts w:asciiTheme="minorHAnsi" w:eastAsia="Times New Roman" w:hAnsiTheme="minorHAnsi" w:cstheme="minorHAnsi"/>
          <w:sz w:val="20"/>
          <w:szCs w:val="20"/>
          <w:lang w:val="en-US" w:eastAsia="en-US" w:bidi="ar-SA"/>
        </w:rPr>
        <w:t>Oct 2018</w:t>
      </w:r>
    </w:p>
    <w:p w:rsidR="00393CD8" w:rsidRPr="003A3236" w:rsidRDefault="00A5675A" w:rsidP="00AF4923">
      <w:pPr>
        <w:rPr>
          <w:rFonts w:asciiTheme="minorHAnsi" w:eastAsia="Times New Roman" w:hAnsiTheme="minorHAnsi" w:cstheme="minorHAnsi"/>
          <w:sz w:val="20"/>
          <w:szCs w:val="20"/>
          <w:lang w:val="en-US" w:eastAsia="en-US" w:bidi="ar-SA"/>
        </w:rPr>
      </w:pPr>
      <w:r w:rsidRPr="003A3236">
        <w:rPr>
          <w:rFonts w:asciiTheme="minorHAnsi" w:eastAsia="Times New Roman" w:hAnsiTheme="minorHAnsi" w:cstheme="minorHAnsi"/>
          <w:b/>
          <w:sz w:val="20"/>
          <w:szCs w:val="20"/>
          <w:lang w:val="en-US" w:eastAsia="en-US" w:bidi="ar-SA"/>
        </w:rPr>
        <w:t>Role</w:t>
      </w:r>
      <w:r w:rsidRPr="003A3236">
        <w:rPr>
          <w:rFonts w:asciiTheme="minorHAnsi" w:eastAsia="Times New Roman" w:hAnsiTheme="minorHAnsi" w:cstheme="minorHAnsi"/>
          <w:sz w:val="20"/>
          <w:szCs w:val="20"/>
          <w:lang w:val="en-US" w:eastAsia="en-US" w:bidi="ar-SA"/>
        </w:rPr>
        <w:tab/>
      </w:r>
      <w:r w:rsidRPr="003A3236">
        <w:rPr>
          <w:rFonts w:asciiTheme="minorHAnsi" w:eastAsia="Times New Roman" w:hAnsiTheme="minorHAnsi" w:cstheme="minorHAnsi"/>
          <w:sz w:val="20"/>
          <w:szCs w:val="20"/>
          <w:lang w:val="en-US" w:eastAsia="en-US" w:bidi="ar-SA"/>
        </w:rPr>
        <w:tab/>
      </w:r>
      <w:r w:rsidRPr="003A3236">
        <w:rPr>
          <w:rFonts w:asciiTheme="minorHAnsi" w:eastAsia="Times New Roman" w:hAnsiTheme="minorHAnsi" w:cstheme="minorHAnsi"/>
          <w:sz w:val="20"/>
          <w:szCs w:val="20"/>
          <w:lang w:val="en-US" w:eastAsia="en-US" w:bidi="ar-SA"/>
        </w:rPr>
        <w:tab/>
        <w:t xml:space="preserve">: </w:t>
      </w:r>
      <w:r w:rsidR="00A83548" w:rsidRPr="003A3236">
        <w:rPr>
          <w:rFonts w:asciiTheme="minorHAnsi" w:eastAsia="Times New Roman" w:hAnsiTheme="minorHAnsi" w:cstheme="minorHAnsi"/>
          <w:sz w:val="20"/>
          <w:szCs w:val="20"/>
          <w:lang w:val="en-US" w:eastAsia="en-US" w:bidi="ar-SA"/>
        </w:rPr>
        <w:t>Team Member</w:t>
      </w:r>
    </w:p>
    <w:p w:rsidR="00312C66" w:rsidRPr="003A3236" w:rsidRDefault="00312C66" w:rsidP="001E264C">
      <w:pPr>
        <w:spacing w:before="40" w:afterLines="40" w:line="360" w:lineRule="auto"/>
        <w:rPr>
          <w:rFonts w:asciiTheme="minorHAnsi" w:eastAsia="Times New Roman" w:hAnsiTheme="minorHAnsi" w:cstheme="minorHAnsi"/>
          <w:sz w:val="20"/>
          <w:szCs w:val="20"/>
          <w:lang w:val="en-US" w:eastAsia="en-US" w:bidi="ar-SA"/>
        </w:rPr>
      </w:pPr>
    </w:p>
    <w:p w:rsidR="00420DD1" w:rsidRPr="003A3236" w:rsidRDefault="00A5675A" w:rsidP="001E264C">
      <w:pPr>
        <w:spacing w:before="40" w:afterLines="40" w:line="360" w:lineRule="auto"/>
        <w:rPr>
          <w:rFonts w:asciiTheme="minorHAnsi" w:eastAsia="Times New Roman" w:hAnsiTheme="minorHAnsi" w:cstheme="minorHAnsi"/>
          <w:b/>
          <w:sz w:val="20"/>
          <w:szCs w:val="20"/>
          <w:lang w:val="en-US" w:eastAsia="en-US" w:bidi="ar-SA"/>
        </w:rPr>
      </w:pPr>
      <w:r w:rsidRPr="003A3236">
        <w:rPr>
          <w:rFonts w:asciiTheme="minorHAnsi" w:eastAsia="Times New Roman" w:hAnsiTheme="minorHAnsi" w:cstheme="minorHAnsi"/>
          <w:b/>
          <w:sz w:val="20"/>
          <w:szCs w:val="20"/>
          <w:lang w:val="en-US" w:eastAsia="en-US" w:bidi="ar-SA"/>
        </w:rPr>
        <w:t>Description</w:t>
      </w:r>
    </w:p>
    <w:p w:rsidR="00420DD1" w:rsidRPr="003A3236" w:rsidRDefault="00A5675A" w:rsidP="001E264C">
      <w:pPr>
        <w:spacing w:before="40" w:afterLines="40" w:line="360" w:lineRule="auto"/>
        <w:rPr>
          <w:rFonts w:asciiTheme="minorHAnsi" w:eastAsia="Times New Roman" w:hAnsiTheme="minorHAnsi" w:cstheme="minorHAnsi"/>
          <w:sz w:val="20"/>
          <w:szCs w:val="20"/>
          <w:lang w:val="en-US" w:eastAsia="en-US" w:bidi="ar-SA"/>
        </w:rPr>
      </w:pPr>
      <w:r w:rsidRPr="003A3236">
        <w:rPr>
          <w:rFonts w:asciiTheme="minorHAnsi" w:eastAsia="Times New Roman" w:hAnsiTheme="minorHAnsi" w:cstheme="minorHAnsi"/>
          <w:sz w:val="20"/>
          <w:szCs w:val="20"/>
          <w:lang w:val="en-US" w:eastAsia="en-US" w:bidi="ar-SA"/>
        </w:rPr>
        <w:t>MCSO stands for Manage Customer Simplified Order. It is a matrix capability owned by the Collaboration platform. MCSO acts as the backend to bt.com and a host of other front end applications used for placing orders pertaining to BT Retail customers.</w:t>
      </w:r>
    </w:p>
    <w:p w:rsidR="001C44C5" w:rsidRPr="003A3236" w:rsidRDefault="001C44C5" w:rsidP="001E264C">
      <w:pPr>
        <w:spacing w:before="40" w:afterLines="40" w:line="360" w:lineRule="auto"/>
        <w:rPr>
          <w:rFonts w:asciiTheme="minorHAnsi" w:eastAsia="Times New Roman" w:hAnsiTheme="minorHAnsi" w:cstheme="minorHAnsi"/>
          <w:sz w:val="20"/>
          <w:szCs w:val="20"/>
          <w:lang w:val="en-US" w:eastAsia="en-US" w:bidi="ar-SA"/>
        </w:rPr>
      </w:pPr>
    </w:p>
    <w:p w:rsidR="00027AD7" w:rsidRPr="003A3236" w:rsidRDefault="00027AD7" w:rsidP="00AF4923">
      <w:pPr>
        <w:pStyle w:val="Heading1"/>
        <w:rPr>
          <w:rFonts w:asciiTheme="minorHAnsi" w:eastAsia="Times New Roman" w:hAnsiTheme="minorHAnsi" w:cstheme="minorHAnsi"/>
          <w:b w:val="0"/>
          <w:szCs w:val="20"/>
          <w:lang w:val="en-US" w:eastAsia="en-US" w:bidi="ar-SA"/>
        </w:rPr>
      </w:pPr>
    </w:p>
    <w:p w:rsidR="001C44C5" w:rsidRPr="003A3236" w:rsidRDefault="00A5675A" w:rsidP="00AF4923">
      <w:pPr>
        <w:pStyle w:val="Heading1"/>
        <w:rPr>
          <w:rFonts w:asciiTheme="minorHAnsi" w:eastAsia="Times New Roman" w:hAnsiTheme="minorHAnsi" w:cstheme="minorHAnsi"/>
          <w:b w:val="0"/>
          <w:szCs w:val="20"/>
          <w:lang w:val="en-US" w:eastAsia="en-US" w:bidi="ar-SA"/>
        </w:rPr>
      </w:pPr>
      <w:r w:rsidRPr="003A3236">
        <w:rPr>
          <w:rFonts w:asciiTheme="minorHAnsi" w:eastAsia="Times New Roman" w:hAnsiTheme="minorHAnsi" w:cstheme="minorHAnsi"/>
          <w:szCs w:val="20"/>
          <w:lang w:val="en-US" w:eastAsia="en-US" w:bidi="ar-SA"/>
        </w:rPr>
        <w:t>Responsibilities</w:t>
      </w:r>
      <w:r w:rsidRPr="003A3236">
        <w:rPr>
          <w:rFonts w:asciiTheme="minorHAnsi" w:eastAsia="Times New Roman" w:hAnsiTheme="minorHAnsi" w:cstheme="minorHAnsi"/>
          <w:b w:val="0"/>
          <w:szCs w:val="20"/>
          <w:lang w:val="en-US" w:eastAsia="en-US" w:bidi="ar-SA"/>
        </w:rPr>
        <w:t>:</w:t>
      </w:r>
    </w:p>
    <w:p w:rsidR="001C44C5" w:rsidRPr="003A3236" w:rsidRDefault="001C44C5" w:rsidP="00AF4923">
      <w:pPr>
        <w:rPr>
          <w:rFonts w:asciiTheme="minorHAnsi" w:eastAsia="Times New Roman" w:hAnsiTheme="minorHAnsi" w:cstheme="minorHAnsi"/>
          <w:sz w:val="20"/>
          <w:szCs w:val="20"/>
          <w:lang w:val="en-US" w:eastAsia="en-US" w:bidi="ar-SA"/>
        </w:rPr>
      </w:pPr>
    </w:p>
    <w:p w:rsidR="001C44C5" w:rsidRPr="003A3236" w:rsidRDefault="00A5675A" w:rsidP="00AF4923">
      <w:pPr>
        <w:pStyle w:val="ListParagraph"/>
        <w:numPr>
          <w:ilvl w:val="0"/>
          <w:numId w:val="17"/>
        </w:numPr>
        <w:suppressAutoHyphens w:val="0"/>
        <w:spacing w:after="120" w:line="240" w:lineRule="auto"/>
        <w:rPr>
          <w:rFonts w:asciiTheme="minorHAnsi" w:eastAsia="Times New Roman" w:hAnsiTheme="minorHAnsi" w:cstheme="minorHAnsi"/>
          <w:sz w:val="20"/>
          <w:szCs w:val="20"/>
          <w:lang w:val="en-US" w:eastAsia="en-US" w:bidi="ar-SA"/>
        </w:rPr>
      </w:pPr>
      <w:r w:rsidRPr="003A3236">
        <w:rPr>
          <w:rFonts w:asciiTheme="minorHAnsi" w:eastAsia="Times New Roman" w:hAnsiTheme="minorHAnsi" w:cstheme="minorHAnsi"/>
          <w:sz w:val="20"/>
          <w:szCs w:val="20"/>
          <w:lang w:val="en-US" w:eastAsia="en-US" w:bidi="ar-SA"/>
        </w:rPr>
        <w:t>Understands the requirements and estimates the effort needed to develop the requirements.</w:t>
      </w:r>
    </w:p>
    <w:p w:rsidR="001C44C5" w:rsidRPr="003A3236" w:rsidRDefault="00A5675A" w:rsidP="00AF4923">
      <w:pPr>
        <w:pStyle w:val="ListParagraph"/>
        <w:numPr>
          <w:ilvl w:val="0"/>
          <w:numId w:val="17"/>
        </w:numPr>
        <w:suppressAutoHyphens w:val="0"/>
        <w:spacing w:after="120" w:line="240" w:lineRule="auto"/>
        <w:rPr>
          <w:rFonts w:asciiTheme="minorHAnsi" w:eastAsia="Times New Roman" w:hAnsiTheme="minorHAnsi" w:cstheme="minorHAnsi"/>
          <w:sz w:val="20"/>
          <w:szCs w:val="20"/>
          <w:lang w:val="en-US" w:eastAsia="en-US" w:bidi="ar-SA"/>
        </w:rPr>
      </w:pPr>
      <w:r w:rsidRPr="003A3236">
        <w:rPr>
          <w:rFonts w:asciiTheme="minorHAnsi" w:eastAsia="Times New Roman" w:hAnsiTheme="minorHAnsi" w:cstheme="minorHAnsi"/>
          <w:sz w:val="20"/>
          <w:szCs w:val="20"/>
          <w:lang w:val="en-US" w:eastAsia="en-US" w:bidi="ar-SA"/>
        </w:rPr>
        <w:t>Comes up with architecture and design for the requirements.</w:t>
      </w:r>
    </w:p>
    <w:p w:rsidR="001C44C5" w:rsidRPr="003A3236" w:rsidRDefault="00A5675A" w:rsidP="00AF4923">
      <w:pPr>
        <w:pStyle w:val="ListParagraph"/>
        <w:numPr>
          <w:ilvl w:val="0"/>
          <w:numId w:val="17"/>
        </w:numPr>
        <w:suppressAutoHyphens w:val="0"/>
        <w:spacing w:after="120" w:line="240" w:lineRule="auto"/>
        <w:rPr>
          <w:rFonts w:asciiTheme="minorHAnsi" w:eastAsia="Times New Roman" w:hAnsiTheme="minorHAnsi" w:cstheme="minorHAnsi"/>
          <w:sz w:val="20"/>
          <w:szCs w:val="20"/>
          <w:lang w:val="en-US" w:eastAsia="en-US" w:bidi="ar-SA"/>
        </w:rPr>
      </w:pPr>
      <w:r w:rsidRPr="003A3236">
        <w:rPr>
          <w:rFonts w:asciiTheme="minorHAnsi" w:eastAsia="Times New Roman" w:hAnsiTheme="minorHAnsi" w:cstheme="minorHAnsi"/>
          <w:sz w:val="20"/>
          <w:szCs w:val="20"/>
          <w:lang w:val="en-US" w:eastAsia="en-US" w:bidi="ar-SA"/>
        </w:rPr>
        <w:t>Develops the code as per the project standards and the user acceptance criteria.</w:t>
      </w:r>
    </w:p>
    <w:p w:rsidR="001C44C5" w:rsidRPr="003A3236" w:rsidRDefault="00A5675A" w:rsidP="00AF4923">
      <w:pPr>
        <w:pStyle w:val="ListParagraph"/>
        <w:numPr>
          <w:ilvl w:val="0"/>
          <w:numId w:val="17"/>
        </w:numPr>
        <w:suppressAutoHyphens w:val="0"/>
        <w:spacing w:after="120" w:line="240" w:lineRule="auto"/>
        <w:rPr>
          <w:rFonts w:asciiTheme="minorHAnsi" w:eastAsia="Times New Roman" w:hAnsiTheme="minorHAnsi" w:cstheme="minorHAnsi"/>
          <w:sz w:val="20"/>
          <w:szCs w:val="20"/>
          <w:lang w:val="en-US" w:eastAsia="en-US" w:bidi="ar-SA"/>
        </w:rPr>
      </w:pPr>
      <w:r w:rsidRPr="003A3236">
        <w:rPr>
          <w:rFonts w:asciiTheme="minorHAnsi" w:eastAsia="Times New Roman" w:hAnsiTheme="minorHAnsi" w:cstheme="minorHAnsi"/>
          <w:sz w:val="20"/>
          <w:szCs w:val="20"/>
          <w:lang w:val="en-US" w:eastAsia="en-US" w:bidi="ar-SA"/>
        </w:rPr>
        <w:t>Performs unit testing using customer specified tools.</w:t>
      </w:r>
    </w:p>
    <w:p w:rsidR="001C44C5" w:rsidRPr="003A3236" w:rsidRDefault="00A5675A" w:rsidP="00AF4923">
      <w:pPr>
        <w:pStyle w:val="ListParagraph"/>
        <w:numPr>
          <w:ilvl w:val="0"/>
          <w:numId w:val="17"/>
        </w:numPr>
        <w:suppressAutoHyphens w:val="0"/>
        <w:spacing w:after="0" w:line="240" w:lineRule="auto"/>
        <w:rPr>
          <w:rFonts w:asciiTheme="minorHAnsi" w:eastAsia="Times New Roman" w:hAnsiTheme="minorHAnsi" w:cstheme="minorHAnsi"/>
          <w:sz w:val="20"/>
          <w:szCs w:val="20"/>
          <w:lang w:val="en-US" w:eastAsia="en-US" w:bidi="ar-SA"/>
        </w:rPr>
      </w:pPr>
      <w:r w:rsidRPr="003A3236">
        <w:rPr>
          <w:rFonts w:asciiTheme="minorHAnsi" w:eastAsia="Times New Roman" w:hAnsiTheme="minorHAnsi" w:cstheme="minorHAnsi"/>
          <w:sz w:val="20"/>
          <w:szCs w:val="20"/>
          <w:lang w:val="en-US" w:eastAsia="en-US" w:bidi="ar-SA"/>
        </w:rPr>
        <w:t>Ensures code compliance with customer prescribed standards.</w:t>
      </w:r>
    </w:p>
    <w:p w:rsidR="0077392E" w:rsidRPr="003A3236" w:rsidRDefault="0077392E" w:rsidP="001E264C">
      <w:pPr>
        <w:spacing w:before="40" w:afterLines="40" w:line="360" w:lineRule="auto"/>
        <w:rPr>
          <w:rFonts w:asciiTheme="minorHAnsi" w:eastAsia="Times New Roman" w:hAnsiTheme="minorHAnsi" w:cstheme="minorHAnsi"/>
          <w:sz w:val="20"/>
          <w:szCs w:val="20"/>
          <w:lang w:val="en-US" w:eastAsia="en-US" w:bidi="ar-SA"/>
        </w:rPr>
      </w:pPr>
    </w:p>
    <w:p w:rsidR="00A736CA" w:rsidRPr="003A3236" w:rsidRDefault="00A5675A" w:rsidP="00AF4923">
      <w:pPr>
        <w:rPr>
          <w:rFonts w:asciiTheme="minorHAnsi" w:eastAsia="Times New Roman" w:hAnsiTheme="minorHAnsi" w:cstheme="minorHAnsi"/>
          <w:b/>
          <w:sz w:val="20"/>
          <w:szCs w:val="20"/>
          <w:lang w:val="en-US" w:eastAsia="en-US" w:bidi="ar-SA"/>
        </w:rPr>
      </w:pPr>
      <w:r w:rsidRPr="003A3236">
        <w:rPr>
          <w:rFonts w:asciiTheme="minorHAnsi" w:eastAsia="Times New Roman" w:hAnsiTheme="minorHAnsi" w:cstheme="minorHAnsi"/>
          <w:b/>
          <w:sz w:val="20"/>
          <w:szCs w:val="20"/>
          <w:lang w:val="en-US" w:eastAsia="en-US" w:bidi="ar-SA"/>
        </w:rPr>
        <w:t>Project #</w:t>
      </w:r>
      <w:r w:rsidR="0009723A" w:rsidRPr="003A3236">
        <w:rPr>
          <w:rFonts w:asciiTheme="minorHAnsi" w:eastAsia="Times New Roman" w:hAnsiTheme="minorHAnsi" w:cstheme="minorHAnsi"/>
          <w:b/>
          <w:sz w:val="20"/>
          <w:szCs w:val="20"/>
          <w:lang w:val="en-US" w:eastAsia="en-US" w:bidi="ar-SA"/>
        </w:rPr>
        <w:t>4</w:t>
      </w:r>
    </w:p>
    <w:p w:rsidR="00771307" w:rsidRPr="003A3236" w:rsidRDefault="00A5675A" w:rsidP="00AF4923">
      <w:pPr>
        <w:rPr>
          <w:rFonts w:asciiTheme="minorHAnsi" w:eastAsia="Times New Roman" w:hAnsiTheme="minorHAnsi" w:cstheme="minorHAnsi"/>
          <w:sz w:val="20"/>
          <w:szCs w:val="20"/>
          <w:lang w:val="en-US" w:eastAsia="en-US" w:bidi="ar-SA"/>
        </w:rPr>
      </w:pPr>
      <w:r w:rsidRPr="003A3236">
        <w:rPr>
          <w:rFonts w:asciiTheme="minorHAnsi" w:eastAsia="Times New Roman" w:hAnsiTheme="minorHAnsi" w:cstheme="minorHAnsi"/>
          <w:b/>
          <w:sz w:val="20"/>
          <w:szCs w:val="20"/>
          <w:lang w:val="en-US" w:eastAsia="en-US" w:bidi="ar-SA"/>
        </w:rPr>
        <w:t>Project Name</w:t>
      </w:r>
      <w:r w:rsidR="00165A41" w:rsidRPr="003A3236">
        <w:rPr>
          <w:rFonts w:asciiTheme="minorHAnsi" w:eastAsia="Times New Roman" w:hAnsiTheme="minorHAnsi" w:cstheme="minorHAnsi"/>
          <w:sz w:val="20"/>
          <w:szCs w:val="20"/>
          <w:lang w:val="en-US" w:eastAsia="en-US" w:bidi="ar-SA"/>
        </w:rPr>
        <w:tab/>
      </w:r>
      <w:r w:rsidR="00165A41" w:rsidRPr="003A3236">
        <w:rPr>
          <w:rFonts w:asciiTheme="minorHAnsi" w:eastAsia="Times New Roman" w:hAnsiTheme="minorHAnsi" w:cstheme="minorHAnsi"/>
          <w:sz w:val="20"/>
          <w:szCs w:val="20"/>
          <w:lang w:val="en-US" w:eastAsia="en-US" w:bidi="ar-SA"/>
        </w:rPr>
        <w:tab/>
      </w:r>
      <w:r w:rsidRPr="003A3236">
        <w:rPr>
          <w:rFonts w:asciiTheme="minorHAnsi" w:eastAsia="Times New Roman" w:hAnsiTheme="minorHAnsi" w:cstheme="minorHAnsi"/>
          <w:sz w:val="20"/>
          <w:szCs w:val="20"/>
          <w:lang w:val="en-US" w:eastAsia="en-US" w:bidi="ar-SA"/>
        </w:rPr>
        <w:t xml:space="preserve">: </w:t>
      </w:r>
      <w:r w:rsidR="00CB4DEE" w:rsidRPr="003A3236">
        <w:rPr>
          <w:rFonts w:asciiTheme="minorHAnsi" w:eastAsia="Times New Roman" w:hAnsiTheme="minorHAnsi" w:cstheme="minorHAnsi"/>
          <w:sz w:val="20"/>
          <w:szCs w:val="20"/>
          <w:lang w:val="en-US" w:eastAsia="en-US" w:bidi="ar-SA"/>
        </w:rPr>
        <w:t>Supervalu Retail limited</w:t>
      </w:r>
    </w:p>
    <w:p w:rsidR="00771307" w:rsidRPr="003A3236" w:rsidRDefault="00A5675A" w:rsidP="00AF4923">
      <w:pPr>
        <w:ind w:left="2880" w:hanging="2880"/>
        <w:rPr>
          <w:rFonts w:asciiTheme="minorHAnsi" w:eastAsia="Times New Roman" w:hAnsiTheme="minorHAnsi" w:cstheme="minorHAnsi"/>
          <w:sz w:val="20"/>
          <w:szCs w:val="20"/>
          <w:lang w:val="en-US" w:eastAsia="en-US" w:bidi="ar-SA"/>
        </w:rPr>
      </w:pPr>
      <w:r w:rsidRPr="003A3236">
        <w:rPr>
          <w:rFonts w:asciiTheme="minorHAnsi" w:eastAsia="Times New Roman" w:hAnsiTheme="minorHAnsi" w:cstheme="minorHAnsi"/>
          <w:b/>
          <w:sz w:val="20"/>
          <w:szCs w:val="20"/>
          <w:lang w:val="en-US" w:eastAsia="en-US" w:bidi="ar-SA"/>
        </w:rPr>
        <w:t>Environment</w:t>
      </w:r>
      <w:r w:rsidRPr="003A3236">
        <w:rPr>
          <w:rFonts w:asciiTheme="minorHAnsi" w:eastAsia="Times New Roman" w:hAnsiTheme="minorHAnsi" w:cstheme="minorHAnsi"/>
          <w:sz w:val="20"/>
          <w:szCs w:val="20"/>
          <w:lang w:val="en-US" w:eastAsia="en-US" w:bidi="ar-SA"/>
        </w:rPr>
        <w:t>:</w:t>
      </w:r>
      <w:r w:rsidR="00EE21BE" w:rsidRPr="003A3236">
        <w:rPr>
          <w:rFonts w:asciiTheme="minorHAnsi" w:eastAsia="Times New Roman" w:hAnsiTheme="minorHAnsi" w:cstheme="minorHAnsi"/>
          <w:sz w:val="20"/>
          <w:szCs w:val="20"/>
          <w:lang w:val="en-US" w:eastAsia="en-US" w:bidi="ar-SA"/>
        </w:rPr>
        <w:t xml:space="preserve"> Java/J2EE</w:t>
      </w:r>
      <w:r w:rsidRPr="003A3236">
        <w:rPr>
          <w:rFonts w:asciiTheme="minorHAnsi" w:eastAsia="Times New Roman" w:hAnsiTheme="minorHAnsi" w:cstheme="minorHAnsi"/>
          <w:sz w:val="20"/>
          <w:szCs w:val="20"/>
          <w:lang w:val="en-US" w:eastAsia="en-US" w:bidi="ar-SA"/>
        </w:rPr>
        <w:t xml:space="preserve">, </w:t>
      </w:r>
      <w:r w:rsidR="009E6EA2" w:rsidRPr="003A3236">
        <w:rPr>
          <w:rFonts w:asciiTheme="minorHAnsi" w:eastAsia="Times New Roman" w:hAnsiTheme="minorHAnsi" w:cstheme="minorHAnsi"/>
          <w:sz w:val="20"/>
          <w:szCs w:val="20"/>
          <w:lang w:val="en-US" w:eastAsia="en-US" w:bidi="ar-SA"/>
        </w:rPr>
        <w:t>Spring-MVC</w:t>
      </w:r>
      <w:r w:rsidRPr="003A3236">
        <w:rPr>
          <w:rFonts w:asciiTheme="minorHAnsi" w:eastAsia="Times New Roman" w:hAnsiTheme="minorHAnsi" w:cstheme="minorHAnsi"/>
          <w:sz w:val="20"/>
          <w:szCs w:val="20"/>
          <w:lang w:val="en-US" w:eastAsia="en-US" w:bidi="ar-SA"/>
        </w:rPr>
        <w:t xml:space="preserve">, </w:t>
      </w:r>
      <w:r w:rsidR="008D4ADD" w:rsidRPr="003A3236">
        <w:rPr>
          <w:rFonts w:asciiTheme="minorHAnsi" w:eastAsia="Times New Roman" w:hAnsiTheme="minorHAnsi" w:cstheme="minorHAnsi"/>
          <w:sz w:val="20"/>
          <w:szCs w:val="20"/>
          <w:lang w:val="en-US" w:eastAsia="en-US" w:bidi="ar-SA"/>
        </w:rPr>
        <w:t>Soap Web Service</w:t>
      </w:r>
      <w:r w:rsidRPr="003A3236">
        <w:rPr>
          <w:rFonts w:asciiTheme="minorHAnsi" w:eastAsia="Times New Roman" w:hAnsiTheme="minorHAnsi" w:cstheme="minorHAnsi"/>
          <w:sz w:val="20"/>
          <w:szCs w:val="20"/>
          <w:lang w:val="en-US" w:eastAsia="en-US" w:bidi="ar-SA"/>
        </w:rPr>
        <w:t>, Tomcat, Oracle, Eclipse.</w:t>
      </w:r>
    </w:p>
    <w:p w:rsidR="00771307" w:rsidRPr="003A3236" w:rsidRDefault="00A5675A" w:rsidP="00AF4923">
      <w:pPr>
        <w:rPr>
          <w:rFonts w:asciiTheme="minorHAnsi" w:eastAsia="Times New Roman" w:hAnsiTheme="minorHAnsi" w:cstheme="minorHAnsi"/>
          <w:sz w:val="20"/>
          <w:szCs w:val="20"/>
          <w:lang w:val="en-US" w:eastAsia="en-US" w:bidi="ar-SA"/>
        </w:rPr>
      </w:pPr>
      <w:r w:rsidRPr="003A3236">
        <w:rPr>
          <w:rFonts w:asciiTheme="minorHAnsi" w:eastAsia="Times New Roman" w:hAnsiTheme="minorHAnsi" w:cstheme="minorHAnsi"/>
          <w:b/>
          <w:sz w:val="20"/>
          <w:szCs w:val="20"/>
          <w:lang w:val="en-US" w:eastAsia="en-US" w:bidi="ar-SA"/>
        </w:rPr>
        <w:t>Project Duration</w:t>
      </w:r>
      <w:r w:rsidRPr="003A3236">
        <w:rPr>
          <w:rFonts w:asciiTheme="minorHAnsi" w:eastAsia="Times New Roman" w:hAnsiTheme="minorHAnsi" w:cstheme="minorHAnsi"/>
          <w:sz w:val="20"/>
          <w:szCs w:val="20"/>
          <w:lang w:val="en-US" w:eastAsia="en-US" w:bidi="ar-SA"/>
        </w:rPr>
        <w:tab/>
        <w:t xml:space="preserve">: </w:t>
      </w:r>
      <w:r w:rsidR="00C15F2C" w:rsidRPr="003A3236">
        <w:rPr>
          <w:rFonts w:asciiTheme="minorHAnsi" w:eastAsia="Times New Roman" w:hAnsiTheme="minorHAnsi" w:cstheme="minorHAnsi"/>
          <w:sz w:val="20"/>
          <w:szCs w:val="20"/>
          <w:lang w:val="en-US" w:eastAsia="en-US" w:bidi="ar-SA"/>
        </w:rPr>
        <w:t>June</w:t>
      </w:r>
      <w:r w:rsidR="00EE21BE" w:rsidRPr="003A3236">
        <w:rPr>
          <w:rFonts w:asciiTheme="minorHAnsi" w:eastAsia="Times New Roman" w:hAnsiTheme="minorHAnsi" w:cstheme="minorHAnsi"/>
          <w:sz w:val="20"/>
          <w:szCs w:val="20"/>
          <w:lang w:val="en-US" w:eastAsia="en-US" w:bidi="ar-SA"/>
        </w:rPr>
        <w:t xml:space="preserve"> 2013</w:t>
      </w:r>
      <w:r w:rsidRPr="003A3236">
        <w:rPr>
          <w:rFonts w:asciiTheme="minorHAnsi" w:eastAsia="Times New Roman" w:hAnsiTheme="minorHAnsi" w:cstheme="minorHAnsi"/>
          <w:sz w:val="20"/>
          <w:szCs w:val="20"/>
          <w:lang w:val="en-US" w:eastAsia="en-US" w:bidi="ar-SA"/>
        </w:rPr>
        <w:t xml:space="preserve"> –</w:t>
      </w:r>
      <w:r w:rsidR="00002989" w:rsidRPr="003A3236">
        <w:rPr>
          <w:rFonts w:asciiTheme="minorHAnsi" w:eastAsia="Times New Roman" w:hAnsiTheme="minorHAnsi" w:cstheme="minorHAnsi"/>
          <w:sz w:val="20"/>
          <w:szCs w:val="20"/>
          <w:lang w:val="en-US" w:eastAsia="en-US" w:bidi="ar-SA"/>
        </w:rPr>
        <w:t>Feb</w:t>
      </w:r>
      <w:r w:rsidRPr="003A3236">
        <w:rPr>
          <w:rFonts w:asciiTheme="minorHAnsi" w:eastAsia="Times New Roman" w:hAnsiTheme="minorHAnsi" w:cstheme="minorHAnsi"/>
          <w:sz w:val="20"/>
          <w:szCs w:val="20"/>
          <w:lang w:val="en-US" w:eastAsia="en-US" w:bidi="ar-SA"/>
        </w:rPr>
        <w:t>201</w:t>
      </w:r>
      <w:r w:rsidR="00002989" w:rsidRPr="003A3236">
        <w:rPr>
          <w:rFonts w:asciiTheme="minorHAnsi" w:eastAsia="Times New Roman" w:hAnsiTheme="minorHAnsi" w:cstheme="minorHAnsi"/>
          <w:sz w:val="20"/>
          <w:szCs w:val="20"/>
          <w:lang w:val="en-US" w:eastAsia="en-US" w:bidi="ar-SA"/>
        </w:rPr>
        <w:t>4</w:t>
      </w:r>
    </w:p>
    <w:p w:rsidR="00771307" w:rsidRPr="003A3236" w:rsidRDefault="00A5675A" w:rsidP="00AF4923">
      <w:pPr>
        <w:rPr>
          <w:rFonts w:asciiTheme="minorHAnsi" w:eastAsia="Times New Roman" w:hAnsiTheme="minorHAnsi" w:cstheme="minorHAnsi"/>
          <w:sz w:val="20"/>
          <w:szCs w:val="20"/>
          <w:lang w:val="en-US" w:eastAsia="en-US" w:bidi="ar-SA"/>
        </w:rPr>
      </w:pPr>
      <w:r w:rsidRPr="003A3236">
        <w:rPr>
          <w:rFonts w:asciiTheme="minorHAnsi" w:eastAsia="Times New Roman" w:hAnsiTheme="minorHAnsi" w:cstheme="minorHAnsi"/>
          <w:b/>
          <w:sz w:val="20"/>
          <w:szCs w:val="20"/>
          <w:lang w:val="en-US" w:eastAsia="en-US" w:bidi="ar-SA"/>
        </w:rPr>
        <w:t>Role</w:t>
      </w:r>
      <w:r w:rsidR="00165A41" w:rsidRPr="003A3236">
        <w:rPr>
          <w:rFonts w:asciiTheme="minorHAnsi" w:eastAsia="Times New Roman" w:hAnsiTheme="minorHAnsi" w:cstheme="minorHAnsi"/>
          <w:sz w:val="20"/>
          <w:szCs w:val="20"/>
          <w:lang w:val="en-US" w:eastAsia="en-US" w:bidi="ar-SA"/>
        </w:rPr>
        <w:tab/>
      </w:r>
      <w:r w:rsidR="00165A41" w:rsidRPr="003A3236">
        <w:rPr>
          <w:rFonts w:asciiTheme="minorHAnsi" w:eastAsia="Times New Roman" w:hAnsiTheme="minorHAnsi" w:cstheme="minorHAnsi"/>
          <w:sz w:val="20"/>
          <w:szCs w:val="20"/>
          <w:lang w:val="en-US" w:eastAsia="en-US" w:bidi="ar-SA"/>
        </w:rPr>
        <w:tab/>
      </w:r>
      <w:r w:rsidR="00165A41" w:rsidRPr="003A3236">
        <w:rPr>
          <w:rFonts w:asciiTheme="minorHAnsi" w:eastAsia="Times New Roman" w:hAnsiTheme="minorHAnsi" w:cstheme="minorHAnsi"/>
          <w:sz w:val="20"/>
          <w:szCs w:val="20"/>
          <w:lang w:val="en-US" w:eastAsia="en-US" w:bidi="ar-SA"/>
        </w:rPr>
        <w:tab/>
      </w:r>
      <w:r w:rsidRPr="003A3236">
        <w:rPr>
          <w:rFonts w:asciiTheme="minorHAnsi" w:eastAsia="Times New Roman" w:hAnsiTheme="minorHAnsi" w:cstheme="minorHAnsi"/>
          <w:sz w:val="20"/>
          <w:szCs w:val="20"/>
          <w:lang w:val="en-US" w:eastAsia="en-US" w:bidi="ar-SA"/>
        </w:rPr>
        <w:t>: Team Member</w:t>
      </w:r>
    </w:p>
    <w:p w:rsidR="00771307" w:rsidRPr="003A3236" w:rsidRDefault="00771307" w:rsidP="00AF4923">
      <w:pPr>
        <w:rPr>
          <w:rFonts w:asciiTheme="minorHAnsi" w:eastAsia="Times New Roman" w:hAnsiTheme="minorHAnsi" w:cstheme="minorHAnsi"/>
          <w:sz w:val="20"/>
          <w:szCs w:val="20"/>
          <w:lang w:val="en-US" w:eastAsia="en-US" w:bidi="ar-SA"/>
        </w:rPr>
      </w:pPr>
    </w:p>
    <w:p w:rsidR="00837BC5" w:rsidRPr="003A3236" w:rsidRDefault="00A5675A" w:rsidP="00AF4923">
      <w:pPr>
        <w:tabs>
          <w:tab w:val="left" w:pos="0"/>
        </w:tabs>
        <w:spacing w:after="0"/>
        <w:rPr>
          <w:rFonts w:asciiTheme="minorHAnsi" w:eastAsia="Times New Roman" w:hAnsiTheme="minorHAnsi" w:cstheme="minorHAnsi"/>
          <w:sz w:val="20"/>
          <w:szCs w:val="20"/>
          <w:lang w:val="en-US" w:eastAsia="en-US" w:bidi="ar-SA"/>
        </w:rPr>
      </w:pPr>
      <w:r w:rsidRPr="003A3236">
        <w:rPr>
          <w:rFonts w:asciiTheme="minorHAnsi" w:eastAsia="Times New Roman" w:hAnsiTheme="minorHAnsi" w:cstheme="minorHAnsi"/>
          <w:b/>
          <w:sz w:val="20"/>
          <w:szCs w:val="20"/>
          <w:lang w:val="en-US" w:eastAsia="en-US" w:bidi="ar-SA"/>
        </w:rPr>
        <w:lastRenderedPageBreak/>
        <w:t>Description</w:t>
      </w:r>
      <w:r w:rsidRPr="003A3236">
        <w:rPr>
          <w:rFonts w:asciiTheme="minorHAnsi" w:eastAsia="Times New Roman" w:hAnsiTheme="minorHAnsi" w:cstheme="minorHAnsi"/>
          <w:sz w:val="20"/>
          <w:szCs w:val="20"/>
          <w:lang w:val="en-US" w:eastAsia="en-US" w:bidi="ar-SA"/>
        </w:rPr>
        <w:t xml:space="preserve">:  The DC Offshore takes care of 2 data </w:t>
      </w:r>
      <w:r w:rsidR="00C84771" w:rsidRPr="003A3236">
        <w:rPr>
          <w:rFonts w:asciiTheme="minorHAnsi" w:eastAsia="Times New Roman" w:hAnsiTheme="minorHAnsi" w:cstheme="minorHAnsi"/>
          <w:sz w:val="20"/>
          <w:szCs w:val="20"/>
          <w:lang w:val="en-US" w:eastAsia="en-US" w:bidi="ar-SA"/>
        </w:rPr>
        <w:t>centres</w:t>
      </w:r>
      <w:r w:rsidRPr="003A3236">
        <w:rPr>
          <w:rFonts w:asciiTheme="minorHAnsi" w:eastAsia="Times New Roman" w:hAnsiTheme="minorHAnsi" w:cstheme="minorHAnsi"/>
          <w:sz w:val="20"/>
          <w:szCs w:val="20"/>
          <w:lang w:val="en-US" w:eastAsia="en-US" w:bidi="ar-SA"/>
        </w:rPr>
        <w:t xml:space="preserve"> for the Supervalu, namely Eden Prairie and the West Park (Boise). Processing 200-350 service requests mostly job requests for schedulers. Java based batch job development and &amp; Maintenance.</w:t>
      </w:r>
    </w:p>
    <w:p w:rsidR="00C84771" w:rsidRPr="003A3236" w:rsidRDefault="00C84771" w:rsidP="00AF4923">
      <w:pPr>
        <w:pStyle w:val="Heading1"/>
        <w:numPr>
          <w:ilvl w:val="0"/>
          <w:numId w:val="0"/>
        </w:numPr>
        <w:ind w:left="432" w:hanging="432"/>
        <w:rPr>
          <w:rFonts w:asciiTheme="minorHAnsi" w:eastAsia="Times New Roman" w:hAnsiTheme="minorHAnsi" w:cstheme="minorHAnsi"/>
          <w:b w:val="0"/>
          <w:szCs w:val="20"/>
          <w:lang w:val="en-US" w:eastAsia="en-US" w:bidi="ar-SA"/>
        </w:rPr>
      </w:pPr>
    </w:p>
    <w:p w:rsidR="00AC41B6" w:rsidRPr="003A3236" w:rsidRDefault="00A5675A" w:rsidP="00AF4923">
      <w:pPr>
        <w:pStyle w:val="Heading1"/>
        <w:numPr>
          <w:ilvl w:val="0"/>
          <w:numId w:val="0"/>
        </w:numPr>
        <w:ind w:left="432" w:hanging="432"/>
        <w:rPr>
          <w:rFonts w:asciiTheme="minorHAnsi" w:eastAsia="Times New Roman" w:hAnsiTheme="minorHAnsi" w:cstheme="minorHAnsi"/>
          <w:b w:val="0"/>
          <w:szCs w:val="20"/>
          <w:lang w:val="en-US" w:eastAsia="en-US" w:bidi="ar-SA"/>
        </w:rPr>
      </w:pPr>
      <w:r w:rsidRPr="003A3236">
        <w:rPr>
          <w:rFonts w:asciiTheme="minorHAnsi" w:eastAsia="Times New Roman" w:hAnsiTheme="minorHAnsi" w:cstheme="minorHAnsi"/>
          <w:szCs w:val="20"/>
          <w:lang w:val="en-US" w:eastAsia="en-US" w:bidi="ar-SA"/>
        </w:rPr>
        <w:t>Responsibilities</w:t>
      </w:r>
      <w:r w:rsidRPr="003A3236">
        <w:rPr>
          <w:rFonts w:asciiTheme="minorHAnsi" w:eastAsia="Times New Roman" w:hAnsiTheme="minorHAnsi" w:cstheme="minorHAnsi"/>
          <w:b w:val="0"/>
          <w:szCs w:val="20"/>
          <w:lang w:val="en-US" w:eastAsia="en-US" w:bidi="ar-SA"/>
        </w:rPr>
        <w:t>:</w:t>
      </w:r>
    </w:p>
    <w:p w:rsidR="00AC41B6" w:rsidRPr="003A3236" w:rsidRDefault="00AC41B6" w:rsidP="00AF4923">
      <w:pPr>
        <w:rPr>
          <w:rFonts w:asciiTheme="minorHAnsi" w:eastAsia="Times New Roman" w:hAnsiTheme="minorHAnsi" w:cstheme="minorHAnsi"/>
          <w:sz w:val="20"/>
          <w:szCs w:val="20"/>
          <w:lang w:val="en-US" w:eastAsia="en-US" w:bidi="ar-SA"/>
        </w:rPr>
      </w:pPr>
    </w:p>
    <w:p w:rsidR="00AC41B6" w:rsidRPr="003A3236" w:rsidRDefault="00A5675A" w:rsidP="00AF4923">
      <w:pPr>
        <w:pStyle w:val="ListParagraph"/>
        <w:numPr>
          <w:ilvl w:val="0"/>
          <w:numId w:val="16"/>
        </w:numPr>
        <w:rPr>
          <w:rFonts w:asciiTheme="minorHAnsi" w:eastAsia="Times New Roman" w:hAnsiTheme="minorHAnsi" w:cstheme="minorHAnsi"/>
          <w:sz w:val="20"/>
          <w:szCs w:val="20"/>
          <w:lang w:val="en-US" w:eastAsia="en-US" w:bidi="ar-SA"/>
        </w:rPr>
      </w:pPr>
      <w:r w:rsidRPr="003A3236">
        <w:rPr>
          <w:rFonts w:asciiTheme="minorHAnsi" w:eastAsia="Times New Roman" w:hAnsiTheme="minorHAnsi" w:cstheme="minorHAnsi"/>
          <w:sz w:val="20"/>
          <w:szCs w:val="20"/>
          <w:lang w:val="en-US" w:eastAsia="en-US" w:bidi="ar-SA"/>
        </w:rPr>
        <w:t>Understands the requirements and estimates the effort needed to develop the</w:t>
      </w:r>
    </w:p>
    <w:p w:rsidR="00AC41B6" w:rsidRPr="003A3236" w:rsidRDefault="00A5675A" w:rsidP="00AF4923">
      <w:pPr>
        <w:pStyle w:val="ListParagraph"/>
        <w:rPr>
          <w:rFonts w:asciiTheme="minorHAnsi" w:eastAsia="Times New Roman" w:hAnsiTheme="minorHAnsi" w:cstheme="minorHAnsi"/>
          <w:sz w:val="20"/>
          <w:szCs w:val="20"/>
          <w:lang w:val="en-US" w:eastAsia="en-US" w:bidi="ar-SA"/>
        </w:rPr>
      </w:pPr>
      <w:r w:rsidRPr="003A3236">
        <w:rPr>
          <w:rFonts w:asciiTheme="minorHAnsi" w:eastAsia="Times New Roman" w:hAnsiTheme="minorHAnsi" w:cstheme="minorHAnsi"/>
          <w:sz w:val="20"/>
          <w:szCs w:val="20"/>
          <w:lang w:val="en-US" w:eastAsia="en-US" w:bidi="ar-SA"/>
        </w:rPr>
        <w:t>requirements.</w:t>
      </w:r>
    </w:p>
    <w:p w:rsidR="00AC41B6" w:rsidRPr="003A3236" w:rsidRDefault="00A5675A" w:rsidP="00AF4923">
      <w:pPr>
        <w:pStyle w:val="ListParagraph"/>
        <w:numPr>
          <w:ilvl w:val="0"/>
          <w:numId w:val="16"/>
        </w:numPr>
        <w:spacing w:after="120"/>
        <w:rPr>
          <w:rFonts w:asciiTheme="minorHAnsi" w:eastAsia="Times New Roman" w:hAnsiTheme="minorHAnsi" w:cstheme="minorHAnsi"/>
          <w:sz w:val="20"/>
          <w:szCs w:val="20"/>
          <w:lang w:val="en-US" w:eastAsia="en-US" w:bidi="ar-SA"/>
        </w:rPr>
      </w:pPr>
      <w:r w:rsidRPr="003A3236">
        <w:rPr>
          <w:rFonts w:asciiTheme="minorHAnsi" w:eastAsia="Times New Roman" w:hAnsiTheme="minorHAnsi" w:cstheme="minorHAnsi"/>
          <w:sz w:val="20"/>
          <w:szCs w:val="20"/>
          <w:lang w:val="en-US" w:eastAsia="en-US" w:bidi="ar-SA"/>
        </w:rPr>
        <w:t>Comes up with architecture and design for the requirements.</w:t>
      </w:r>
    </w:p>
    <w:p w:rsidR="00AC41B6" w:rsidRPr="003A3236" w:rsidRDefault="00A5675A" w:rsidP="00AF4923">
      <w:pPr>
        <w:pStyle w:val="ListParagraph"/>
        <w:numPr>
          <w:ilvl w:val="0"/>
          <w:numId w:val="16"/>
        </w:numPr>
        <w:spacing w:after="120"/>
        <w:rPr>
          <w:rFonts w:asciiTheme="minorHAnsi" w:eastAsia="Times New Roman" w:hAnsiTheme="minorHAnsi" w:cstheme="minorHAnsi"/>
          <w:sz w:val="20"/>
          <w:szCs w:val="20"/>
          <w:lang w:val="en-US" w:eastAsia="en-US" w:bidi="ar-SA"/>
        </w:rPr>
      </w:pPr>
      <w:r w:rsidRPr="003A3236">
        <w:rPr>
          <w:rFonts w:asciiTheme="minorHAnsi" w:eastAsia="Times New Roman" w:hAnsiTheme="minorHAnsi" w:cstheme="minorHAnsi"/>
          <w:sz w:val="20"/>
          <w:szCs w:val="20"/>
          <w:lang w:val="en-US" w:eastAsia="en-US" w:bidi="ar-SA"/>
        </w:rPr>
        <w:t>Develops the code as per the project standards and the user acceptance criteria.</w:t>
      </w:r>
    </w:p>
    <w:p w:rsidR="00AC41B6" w:rsidRPr="003A3236" w:rsidRDefault="00A5675A" w:rsidP="00AF4923">
      <w:pPr>
        <w:pStyle w:val="ListParagraph"/>
        <w:numPr>
          <w:ilvl w:val="0"/>
          <w:numId w:val="16"/>
        </w:numPr>
        <w:spacing w:after="120"/>
        <w:rPr>
          <w:rFonts w:asciiTheme="minorHAnsi" w:eastAsia="Times New Roman" w:hAnsiTheme="minorHAnsi" w:cstheme="minorHAnsi"/>
          <w:sz w:val="20"/>
          <w:szCs w:val="20"/>
          <w:lang w:val="en-US" w:eastAsia="en-US" w:bidi="ar-SA"/>
        </w:rPr>
      </w:pPr>
      <w:r w:rsidRPr="003A3236">
        <w:rPr>
          <w:rFonts w:asciiTheme="minorHAnsi" w:eastAsia="Times New Roman" w:hAnsiTheme="minorHAnsi" w:cstheme="minorHAnsi"/>
          <w:sz w:val="20"/>
          <w:szCs w:val="20"/>
          <w:lang w:val="en-US" w:eastAsia="en-US" w:bidi="ar-SA"/>
        </w:rPr>
        <w:t>Performs unit testing using customer specified tools.</w:t>
      </w:r>
    </w:p>
    <w:p w:rsidR="00C0773D" w:rsidRDefault="00A5675A" w:rsidP="00C0773D">
      <w:pPr>
        <w:pStyle w:val="ListParagraph"/>
        <w:numPr>
          <w:ilvl w:val="0"/>
          <w:numId w:val="16"/>
        </w:numPr>
        <w:rPr>
          <w:rFonts w:eastAsia="Times New Roman" w:cs="Times New Roman"/>
          <w:lang w:val="en-US" w:eastAsia="en-US" w:bidi="ar-SA"/>
        </w:rPr>
      </w:pPr>
      <w:r w:rsidRPr="003A3236">
        <w:rPr>
          <w:rFonts w:asciiTheme="minorHAnsi" w:eastAsia="Times New Roman" w:hAnsiTheme="minorHAnsi" w:cstheme="minorHAnsi"/>
          <w:sz w:val="20"/>
          <w:szCs w:val="20"/>
          <w:lang w:val="en-US" w:eastAsia="en-US" w:bidi="ar-SA"/>
        </w:rPr>
        <w:t>Ensures code compliance with customer prescribed standards.</w:t>
      </w:r>
      <w:r w:rsidR="00771307" w:rsidRPr="003A3236">
        <w:rPr>
          <w:rFonts w:asciiTheme="minorHAnsi" w:eastAsia="Times New Roman" w:hAnsiTheme="minorHAnsi" w:cstheme="minorHAnsi"/>
          <w:sz w:val="20"/>
          <w:szCs w:val="20"/>
          <w:lang w:val="en-US" w:eastAsia="en-US" w:bidi="ar-SA"/>
        </w:rPr>
        <w:br/>
      </w:r>
    </w:p>
    <w:p w:rsidR="00C0773D" w:rsidRDefault="00C0773D" w:rsidP="00C0773D">
      <w:pPr>
        <w:pStyle w:val="ListParagraph"/>
        <w:rPr>
          <w:rFonts w:eastAsia="Times New Roman" w:cs="Times New Roman"/>
          <w:lang w:val="en-US" w:eastAsia="en-US" w:bidi="ar-SA"/>
        </w:rPr>
      </w:pPr>
    </w:p>
    <w:p w:rsidR="00C0773D" w:rsidRDefault="005424E4" w:rsidP="00C0773D">
      <w:pPr>
        <w:pStyle w:val="ListParagraph"/>
        <w:rPr>
          <w:rFonts w:eastAsia="Times New Roman" w:cs="Times New Roman"/>
          <w:lang w:val="en-US" w:eastAsia="en-US" w:bidi="ar-SA"/>
        </w:rPr>
      </w:pPr>
      <w:r w:rsidRPr="005424E4">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0;margin-top:0;width:1pt;height:1pt;z-index:251658240">
            <v:imagedata r:id="rId8"/>
          </v:shape>
        </w:pict>
      </w:r>
    </w:p>
    <w:sectPr w:rsidR="00C0773D" w:rsidSect="00DA2FB5">
      <w:footerReference w:type="default" r:id="rId9"/>
      <w:pgSz w:w="11906" w:h="16838"/>
      <w:pgMar w:top="1008" w:right="1440" w:bottom="1008"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7870FC" w:rsidRDefault="007870FC" w:rsidP="00FF424F">
      <w:pPr>
        <w:spacing w:after="0" w:line="240" w:lineRule="auto"/>
      </w:pPr>
      <w:r>
        <w:separator/>
      </w:r>
    </w:p>
  </w:endnote>
  <w:endnote w:type="continuationSeparator" w:id="1">
    <w:p w:rsidR="007870FC" w:rsidRDefault="007870FC" w:rsidP="00FF424F">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Mangal">
    <w:panose1 w:val="02040503050203030202"/>
    <w:charset w:val="00"/>
    <w:family w:val="roman"/>
    <w:pitch w:val="variable"/>
    <w:sig w:usb0="00008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Microsoft YaHei">
    <w:panose1 w:val="020B0503020204020204"/>
    <w:charset w:val="86"/>
    <w:family w:val="swiss"/>
    <w:pitch w:val="variable"/>
    <w:sig w:usb0="80000287" w:usb1="280F3C52" w:usb2="00000016" w:usb3="00000000" w:csb0="0004001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F6C66" w:rsidRDefault="005424E4">
    <w:pPr>
      <w:pStyle w:val="Footer"/>
    </w:pPr>
    <w:r w:rsidRPr="005424E4">
      <w:rPr>
        <w:noProof/>
        <w:lang w:val="en-US" w:eastAsia="en-US" w:bidi="ar-SA"/>
      </w:rPr>
      <w:pict>
        <v:shapetype id="_x0000_t202" coordsize="21600,21600" o:spt="202" path="m,l,21600r21600,l21600,xe">
          <v:stroke joinstyle="miter"/>
          <v:path gradientshapeok="t" o:connecttype="rect"/>
        </v:shapetype>
        <v:shape id="MSIPCM03de44be8139536a14a2e62b" o:spid="_x0000_s2049" type="#_x0000_t202" alt="{&quot;HashCode&quot;:2133105206,&quot;Height&quot;:841.0,&quot;Width&quot;:595.0,&quot;Placement&quot;:&quot;Footer&quot;,&quot;Index&quot;:&quot;Primary&quot;,&quot;Section&quot;:1,&quot;Top&quot;:0.0,&quot;Left&quot;:0.0}" style="position:absolute;margin-left:0;margin-top:807pt;width:595.3pt;height:19.85pt;z-index:251659264;visibility:visible;mso-position-horizontal-relative:page;mso-position-vertical-relative:page;v-text-anchor:bottom" o:allowincell="f" filled="f" stroked="f" strokeweight=".5pt">
          <v:textbox inset=",0,,0">
            <w:txbxContent>
              <w:p w:rsidR="002F6C66" w:rsidRPr="002F6C66" w:rsidRDefault="002F6C66" w:rsidP="002F6C66">
                <w:pPr>
                  <w:spacing w:after="0"/>
                  <w:jc w:val="center"/>
                  <w:rPr>
                    <w:rFonts w:ascii="Arial" w:hAnsi="Arial" w:cs="Arial"/>
                    <w:color w:val="000000"/>
                    <w:sz w:val="14"/>
                  </w:rPr>
                </w:pPr>
              </w:p>
            </w:txbxContent>
          </v:textbox>
          <w10:wrap anchorx="page" anchory="page"/>
        </v:shape>
      </w:pic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7870FC" w:rsidRDefault="007870FC" w:rsidP="00FF424F">
      <w:pPr>
        <w:spacing w:after="0" w:line="240" w:lineRule="auto"/>
      </w:pPr>
      <w:r>
        <w:separator/>
      </w:r>
    </w:p>
  </w:footnote>
  <w:footnote w:type="continuationSeparator" w:id="1">
    <w:p w:rsidR="007870FC" w:rsidRDefault="007870FC" w:rsidP="00FF424F">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none"/>
      <w:pStyle w:val="Heading1"/>
      <w:suff w:val="nothing"/>
      <w:lvlText w:val=""/>
      <w:lvlJc w:val="left"/>
      <w:pPr>
        <w:tabs>
          <w:tab w:val="num" w:pos="0"/>
        </w:tabs>
        <w:ind w:left="432" w:hanging="432"/>
      </w:pPr>
    </w:lvl>
    <w:lvl w:ilvl="1">
      <w:start w:val="1"/>
      <w:numFmt w:val="none"/>
      <w:pStyle w:val="Heading2"/>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1">
    <w:nsid w:val="00000002"/>
    <w:multiLevelType w:val="singleLevel"/>
    <w:tmpl w:val="00000002"/>
    <w:name w:val="WW8Num2"/>
    <w:lvl w:ilvl="0">
      <w:start w:val="1"/>
      <w:numFmt w:val="bullet"/>
      <w:lvlText w:val=""/>
      <w:lvlJc w:val="left"/>
      <w:pPr>
        <w:tabs>
          <w:tab w:val="num" w:pos="0"/>
        </w:tabs>
        <w:ind w:left="900" w:hanging="360"/>
      </w:pPr>
      <w:rPr>
        <w:rFonts w:ascii="Symbol" w:hAnsi="Symbol" w:cs="Symbol"/>
      </w:rPr>
    </w:lvl>
  </w:abstractNum>
  <w:abstractNum w:abstractNumId="2">
    <w:nsid w:val="00000003"/>
    <w:multiLevelType w:val="singleLevel"/>
    <w:tmpl w:val="00000003"/>
    <w:name w:val="WW8Num3"/>
    <w:lvl w:ilvl="0">
      <w:start w:val="1"/>
      <w:numFmt w:val="bullet"/>
      <w:lvlText w:val=""/>
      <w:lvlJc w:val="left"/>
      <w:pPr>
        <w:tabs>
          <w:tab w:val="num" w:pos="0"/>
        </w:tabs>
        <w:ind w:left="360" w:hanging="360"/>
      </w:pPr>
      <w:rPr>
        <w:rFonts w:ascii="Wingdings" w:hAnsi="Wingdings" w:cs="Symbol"/>
      </w:rPr>
    </w:lvl>
  </w:abstractNum>
  <w:abstractNum w:abstractNumId="3">
    <w:nsid w:val="00000004"/>
    <w:multiLevelType w:val="multilevel"/>
    <w:tmpl w:val="00000004"/>
    <w:name w:val="WW8Num4"/>
    <w:lvl w:ilvl="0">
      <w:start w:val="1"/>
      <w:numFmt w:val="bullet"/>
      <w:lvlText w:val=""/>
      <w:lvlJc w:val="left"/>
      <w:pPr>
        <w:tabs>
          <w:tab w:val="num" w:pos="720"/>
        </w:tabs>
        <w:ind w:left="720" w:hanging="360"/>
      </w:pPr>
      <w:rPr>
        <w:rFonts w:ascii="Symbol" w:hAnsi="Symbol" w:cs="Symbol"/>
      </w:rPr>
    </w:lvl>
    <w:lvl w:ilvl="1">
      <w:start w:val="1"/>
      <w:numFmt w:val="bullet"/>
      <w:lvlText w:val="○"/>
      <w:lvlJc w:val="left"/>
      <w:pPr>
        <w:tabs>
          <w:tab w:val="num" w:pos="1440"/>
        </w:tabs>
        <w:ind w:left="1440" w:hanging="360"/>
      </w:pPr>
      <w:rPr>
        <w:rFonts w:ascii="Courier New" w:hAnsi="Courier New" w:cs="Courier New"/>
      </w:rPr>
    </w:lvl>
    <w:lvl w:ilvl="2">
      <w:start w:val="1"/>
      <w:numFmt w:val="bullet"/>
      <w:lvlText w:val=""/>
      <w:lvlJc w:val="left"/>
      <w:pPr>
        <w:tabs>
          <w:tab w:val="num" w:pos="2160"/>
        </w:tabs>
        <w:ind w:left="2160" w:hanging="360"/>
      </w:pPr>
      <w:rPr>
        <w:rFonts w:ascii="Wingdings" w:hAnsi="Wingdings" w:cs="Wingdings"/>
      </w:rPr>
    </w:lvl>
    <w:lvl w:ilvl="3">
      <w:start w:val="1"/>
      <w:numFmt w:val="bullet"/>
      <w:lvlText w:val=""/>
      <w:lvlJc w:val="left"/>
      <w:pPr>
        <w:tabs>
          <w:tab w:val="num" w:pos="2880"/>
        </w:tabs>
        <w:ind w:left="2880" w:hanging="360"/>
      </w:pPr>
      <w:rPr>
        <w:rFonts w:ascii="Symbol" w:hAnsi="Symbol" w:cs="Symbol"/>
      </w:rPr>
    </w:lvl>
    <w:lvl w:ilvl="4">
      <w:start w:val="1"/>
      <w:numFmt w:val="bullet"/>
      <w:lvlText w:val="○"/>
      <w:lvlJc w:val="left"/>
      <w:pPr>
        <w:tabs>
          <w:tab w:val="num" w:pos="3600"/>
        </w:tabs>
        <w:ind w:left="3600" w:hanging="360"/>
      </w:pPr>
      <w:rPr>
        <w:rFonts w:ascii="Courier New" w:hAnsi="Courier New" w:cs="Courier New"/>
      </w:rPr>
    </w:lvl>
    <w:lvl w:ilvl="5">
      <w:start w:val="1"/>
      <w:numFmt w:val="bullet"/>
      <w:lvlText w:val=""/>
      <w:lvlJc w:val="left"/>
      <w:pPr>
        <w:tabs>
          <w:tab w:val="num" w:pos="4320"/>
        </w:tabs>
        <w:ind w:left="4320" w:hanging="360"/>
      </w:pPr>
      <w:rPr>
        <w:rFonts w:ascii="Wingdings" w:hAnsi="Wingdings" w:cs="Wingdings"/>
      </w:rPr>
    </w:lvl>
    <w:lvl w:ilvl="6">
      <w:start w:val="1"/>
      <w:numFmt w:val="bullet"/>
      <w:lvlText w:val=""/>
      <w:lvlJc w:val="left"/>
      <w:pPr>
        <w:tabs>
          <w:tab w:val="num" w:pos="5040"/>
        </w:tabs>
        <w:ind w:left="5040" w:hanging="360"/>
      </w:pPr>
      <w:rPr>
        <w:rFonts w:ascii="Symbol" w:hAnsi="Symbol" w:cs="Symbol"/>
      </w:rPr>
    </w:lvl>
    <w:lvl w:ilvl="7">
      <w:start w:val="1"/>
      <w:numFmt w:val="bullet"/>
      <w:lvlText w:val="○"/>
      <w:lvlJc w:val="left"/>
      <w:pPr>
        <w:tabs>
          <w:tab w:val="num" w:pos="5760"/>
        </w:tabs>
        <w:ind w:left="5760" w:hanging="360"/>
      </w:pPr>
      <w:rPr>
        <w:rFonts w:ascii="Courier New" w:hAnsi="Courier New" w:cs="Courier New"/>
      </w:rPr>
    </w:lvl>
    <w:lvl w:ilvl="8">
      <w:start w:val="1"/>
      <w:numFmt w:val="bullet"/>
      <w:lvlText w:val=""/>
      <w:lvlJc w:val="left"/>
      <w:pPr>
        <w:tabs>
          <w:tab w:val="num" w:pos="6480"/>
        </w:tabs>
        <w:ind w:left="6480" w:hanging="360"/>
      </w:pPr>
      <w:rPr>
        <w:rFonts w:ascii="Wingdings" w:hAnsi="Wingdings" w:cs="Wingdings"/>
      </w:rPr>
    </w:lvl>
  </w:abstractNum>
  <w:abstractNum w:abstractNumId="4">
    <w:nsid w:val="00000005"/>
    <w:multiLevelType w:val="multilevel"/>
    <w:tmpl w:val="00000005"/>
    <w:name w:val="WW8Num5"/>
    <w:lvl w:ilvl="0">
      <w:start w:val="1"/>
      <w:numFmt w:val="bullet"/>
      <w:lvlText w:val=""/>
      <w:lvlJc w:val="left"/>
      <w:pPr>
        <w:tabs>
          <w:tab w:val="num" w:pos="720"/>
        </w:tabs>
        <w:ind w:left="720" w:hanging="360"/>
      </w:pPr>
      <w:rPr>
        <w:rFonts w:ascii="Symbol" w:hAnsi="Symbol" w:cs="Symbol"/>
      </w:rPr>
    </w:lvl>
    <w:lvl w:ilvl="1">
      <w:start w:val="1"/>
      <w:numFmt w:val="bullet"/>
      <w:lvlText w:val="○"/>
      <w:lvlJc w:val="left"/>
      <w:pPr>
        <w:tabs>
          <w:tab w:val="num" w:pos="1440"/>
        </w:tabs>
        <w:ind w:left="1440" w:hanging="360"/>
      </w:pPr>
      <w:rPr>
        <w:rFonts w:ascii="Courier New" w:hAnsi="Courier New" w:cs="Courier New"/>
      </w:rPr>
    </w:lvl>
    <w:lvl w:ilvl="2">
      <w:start w:val="1"/>
      <w:numFmt w:val="bullet"/>
      <w:lvlText w:val=""/>
      <w:lvlJc w:val="left"/>
      <w:pPr>
        <w:tabs>
          <w:tab w:val="num" w:pos="2160"/>
        </w:tabs>
        <w:ind w:left="2160" w:hanging="360"/>
      </w:pPr>
      <w:rPr>
        <w:rFonts w:ascii="Wingdings" w:hAnsi="Wingdings" w:cs="Wingdings"/>
      </w:rPr>
    </w:lvl>
    <w:lvl w:ilvl="3">
      <w:start w:val="1"/>
      <w:numFmt w:val="bullet"/>
      <w:lvlText w:val=""/>
      <w:lvlJc w:val="left"/>
      <w:pPr>
        <w:tabs>
          <w:tab w:val="num" w:pos="2880"/>
        </w:tabs>
        <w:ind w:left="2880" w:hanging="360"/>
      </w:pPr>
      <w:rPr>
        <w:rFonts w:ascii="Symbol" w:hAnsi="Symbol" w:cs="Symbol"/>
      </w:rPr>
    </w:lvl>
    <w:lvl w:ilvl="4">
      <w:start w:val="1"/>
      <w:numFmt w:val="bullet"/>
      <w:lvlText w:val="○"/>
      <w:lvlJc w:val="left"/>
      <w:pPr>
        <w:tabs>
          <w:tab w:val="num" w:pos="3600"/>
        </w:tabs>
        <w:ind w:left="3600" w:hanging="360"/>
      </w:pPr>
      <w:rPr>
        <w:rFonts w:ascii="Courier New" w:hAnsi="Courier New" w:cs="Courier New"/>
      </w:rPr>
    </w:lvl>
    <w:lvl w:ilvl="5">
      <w:start w:val="1"/>
      <w:numFmt w:val="bullet"/>
      <w:lvlText w:val=""/>
      <w:lvlJc w:val="left"/>
      <w:pPr>
        <w:tabs>
          <w:tab w:val="num" w:pos="4320"/>
        </w:tabs>
        <w:ind w:left="4320" w:hanging="360"/>
      </w:pPr>
      <w:rPr>
        <w:rFonts w:ascii="Wingdings" w:hAnsi="Wingdings" w:cs="Wingdings"/>
      </w:rPr>
    </w:lvl>
    <w:lvl w:ilvl="6">
      <w:start w:val="1"/>
      <w:numFmt w:val="bullet"/>
      <w:lvlText w:val=""/>
      <w:lvlJc w:val="left"/>
      <w:pPr>
        <w:tabs>
          <w:tab w:val="num" w:pos="5040"/>
        </w:tabs>
        <w:ind w:left="5040" w:hanging="360"/>
      </w:pPr>
      <w:rPr>
        <w:rFonts w:ascii="Symbol" w:hAnsi="Symbol" w:cs="Symbol"/>
      </w:rPr>
    </w:lvl>
    <w:lvl w:ilvl="7">
      <w:start w:val="1"/>
      <w:numFmt w:val="bullet"/>
      <w:lvlText w:val="○"/>
      <w:lvlJc w:val="left"/>
      <w:pPr>
        <w:tabs>
          <w:tab w:val="num" w:pos="5760"/>
        </w:tabs>
        <w:ind w:left="5760" w:hanging="360"/>
      </w:pPr>
      <w:rPr>
        <w:rFonts w:ascii="Courier New" w:hAnsi="Courier New" w:cs="Courier New"/>
      </w:rPr>
    </w:lvl>
    <w:lvl w:ilvl="8">
      <w:start w:val="1"/>
      <w:numFmt w:val="bullet"/>
      <w:lvlText w:val=""/>
      <w:lvlJc w:val="left"/>
      <w:pPr>
        <w:tabs>
          <w:tab w:val="num" w:pos="6480"/>
        </w:tabs>
        <w:ind w:left="6480" w:hanging="360"/>
      </w:pPr>
      <w:rPr>
        <w:rFonts w:ascii="Wingdings" w:hAnsi="Wingdings" w:cs="Wingdings"/>
      </w:rPr>
    </w:lvl>
  </w:abstractNum>
  <w:abstractNum w:abstractNumId="5">
    <w:nsid w:val="025F2CA1"/>
    <w:multiLevelType w:val="multilevel"/>
    <w:tmpl w:val="9BD84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15046C7C"/>
    <w:multiLevelType w:val="hybridMultilevel"/>
    <w:tmpl w:val="267E24DC"/>
    <w:lvl w:ilvl="0" w:tplc="EB082F94">
      <w:start w:val="1"/>
      <w:numFmt w:val="bullet"/>
      <w:lvlText w:val=""/>
      <w:lvlJc w:val="left"/>
      <w:pPr>
        <w:ind w:left="720" w:hanging="360"/>
      </w:pPr>
      <w:rPr>
        <w:rFonts w:ascii="Symbol" w:hAnsi="Symbol" w:hint="default"/>
      </w:rPr>
    </w:lvl>
    <w:lvl w:ilvl="1" w:tplc="89B8E7A0">
      <w:start w:val="1"/>
      <w:numFmt w:val="bullet"/>
      <w:lvlText w:val="o"/>
      <w:lvlJc w:val="left"/>
      <w:pPr>
        <w:ind w:left="1440" w:hanging="360"/>
      </w:pPr>
      <w:rPr>
        <w:rFonts w:ascii="Courier New" w:hAnsi="Courier New" w:cs="Courier New" w:hint="default"/>
      </w:rPr>
    </w:lvl>
    <w:lvl w:ilvl="2" w:tplc="A2E84656">
      <w:start w:val="1"/>
      <w:numFmt w:val="bullet"/>
      <w:lvlText w:val=""/>
      <w:lvlJc w:val="left"/>
      <w:pPr>
        <w:ind w:left="2160" w:hanging="360"/>
      </w:pPr>
      <w:rPr>
        <w:rFonts w:ascii="Wingdings" w:hAnsi="Wingdings" w:hint="default"/>
      </w:rPr>
    </w:lvl>
    <w:lvl w:ilvl="3" w:tplc="A906B9DA" w:tentative="1">
      <w:start w:val="1"/>
      <w:numFmt w:val="bullet"/>
      <w:lvlText w:val=""/>
      <w:lvlJc w:val="left"/>
      <w:pPr>
        <w:ind w:left="2880" w:hanging="360"/>
      </w:pPr>
      <w:rPr>
        <w:rFonts w:ascii="Symbol" w:hAnsi="Symbol" w:hint="default"/>
      </w:rPr>
    </w:lvl>
    <w:lvl w:ilvl="4" w:tplc="857C76A2" w:tentative="1">
      <w:start w:val="1"/>
      <w:numFmt w:val="bullet"/>
      <w:lvlText w:val="o"/>
      <w:lvlJc w:val="left"/>
      <w:pPr>
        <w:ind w:left="3600" w:hanging="360"/>
      </w:pPr>
      <w:rPr>
        <w:rFonts w:ascii="Courier New" w:hAnsi="Courier New" w:cs="Courier New" w:hint="default"/>
      </w:rPr>
    </w:lvl>
    <w:lvl w:ilvl="5" w:tplc="9B28F228" w:tentative="1">
      <w:start w:val="1"/>
      <w:numFmt w:val="bullet"/>
      <w:lvlText w:val=""/>
      <w:lvlJc w:val="left"/>
      <w:pPr>
        <w:ind w:left="4320" w:hanging="360"/>
      </w:pPr>
      <w:rPr>
        <w:rFonts w:ascii="Wingdings" w:hAnsi="Wingdings" w:hint="default"/>
      </w:rPr>
    </w:lvl>
    <w:lvl w:ilvl="6" w:tplc="80362E88" w:tentative="1">
      <w:start w:val="1"/>
      <w:numFmt w:val="bullet"/>
      <w:lvlText w:val=""/>
      <w:lvlJc w:val="left"/>
      <w:pPr>
        <w:ind w:left="5040" w:hanging="360"/>
      </w:pPr>
      <w:rPr>
        <w:rFonts w:ascii="Symbol" w:hAnsi="Symbol" w:hint="default"/>
      </w:rPr>
    </w:lvl>
    <w:lvl w:ilvl="7" w:tplc="90F0F51C" w:tentative="1">
      <w:start w:val="1"/>
      <w:numFmt w:val="bullet"/>
      <w:lvlText w:val="o"/>
      <w:lvlJc w:val="left"/>
      <w:pPr>
        <w:ind w:left="5760" w:hanging="360"/>
      </w:pPr>
      <w:rPr>
        <w:rFonts w:ascii="Courier New" w:hAnsi="Courier New" w:cs="Courier New" w:hint="default"/>
      </w:rPr>
    </w:lvl>
    <w:lvl w:ilvl="8" w:tplc="DA905A52" w:tentative="1">
      <w:start w:val="1"/>
      <w:numFmt w:val="bullet"/>
      <w:lvlText w:val=""/>
      <w:lvlJc w:val="left"/>
      <w:pPr>
        <w:ind w:left="6480" w:hanging="360"/>
      </w:pPr>
      <w:rPr>
        <w:rFonts w:ascii="Wingdings" w:hAnsi="Wingdings" w:hint="default"/>
      </w:rPr>
    </w:lvl>
  </w:abstractNum>
  <w:abstractNum w:abstractNumId="7">
    <w:nsid w:val="16073DB2"/>
    <w:multiLevelType w:val="hybridMultilevel"/>
    <w:tmpl w:val="425E6DF2"/>
    <w:lvl w:ilvl="0" w:tplc="00F8694C">
      <w:start w:val="1"/>
      <w:numFmt w:val="bullet"/>
      <w:lvlText w:val=""/>
      <w:lvlJc w:val="left"/>
      <w:pPr>
        <w:ind w:left="720" w:hanging="360"/>
      </w:pPr>
      <w:rPr>
        <w:rFonts w:ascii="Symbol" w:hAnsi="Symbol" w:hint="default"/>
      </w:rPr>
    </w:lvl>
    <w:lvl w:ilvl="1" w:tplc="FEC0C912" w:tentative="1">
      <w:start w:val="1"/>
      <w:numFmt w:val="bullet"/>
      <w:lvlText w:val="o"/>
      <w:lvlJc w:val="left"/>
      <w:pPr>
        <w:ind w:left="1440" w:hanging="360"/>
      </w:pPr>
      <w:rPr>
        <w:rFonts w:ascii="Courier New" w:hAnsi="Courier New" w:cs="Courier New" w:hint="default"/>
      </w:rPr>
    </w:lvl>
    <w:lvl w:ilvl="2" w:tplc="44829102" w:tentative="1">
      <w:start w:val="1"/>
      <w:numFmt w:val="bullet"/>
      <w:lvlText w:val=""/>
      <w:lvlJc w:val="left"/>
      <w:pPr>
        <w:ind w:left="2160" w:hanging="360"/>
      </w:pPr>
      <w:rPr>
        <w:rFonts w:ascii="Wingdings" w:hAnsi="Wingdings" w:hint="default"/>
      </w:rPr>
    </w:lvl>
    <w:lvl w:ilvl="3" w:tplc="7F7AFA1E" w:tentative="1">
      <w:start w:val="1"/>
      <w:numFmt w:val="bullet"/>
      <w:lvlText w:val=""/>
      <w:lvlJc w:val="left"/>
      <w:pPr>
        <w:ind w:left="2880" w:hanging="360"/>
      </w:pPr>
      <w:rPr>
        <w:rFonts w:ascii="Symbol" w:hAnsi="Symbol" w:hint="default"/>
      </w:rPr>
    </w:lvl>
    <w:lvl w:ilvl="4" w:tplc="01627D00" w:tentative="1">
      <w:start w:val="1"/>
      <w:numFmt w:val="bullet"/>
      <w:lvlText w:val="o"/>
      <w:lvlJc w:val="left"/>
      <w:pPr>
        <w:ind w:left="3600" w:hanging="360"/>
      </w:pPr>
      <w:rPr>
        <w:rFonts w:ascii="Courier New" w:hAnsi="Courier New" w:cs="Courier New" w:hint="default"/>
      </w:rPr>
    </w:lvl>
    <w:lvl w:ilvl="5" w:tplc="DF28AE24" w:tentative="1">
      <w:start w:val="1"/>
      <w:numFmt w:val="bullet"/>
      <w:lvlText w:val=""/>
      <w:lvlJc w:val="left"/>
      <w:pPr>
        <w:ind w:left="4320" w:hanging="360"/>
      </w:pPr>
      <w:rPr>
        <w:rFonts w:ascii="Wingdings" w:hAnsi="Wingdings" w:hint="default"/>
      </w:rPr>
    </w:lvl>
    <w:lvl w:ilvl="6" w:tplc="189C88EC" w:tentative="1">
      <w:start w:val="1"/>
      <w:numFmt w:val="bullet"/>
      <w:lvlText w:val=""/>
      <w:lvlJc w:val="left"/>
      <w:pPr>
        <w:ind w:left="5040" w:hanging="360"/>
      </w:pPr>
      <w:rPr>
        <w:rFonts w:ascii="Symbol" w:hAnsi="Symbol" w:hint="default"/>
      </w:rPr>
    </w:lvl>
    <w:lvl w:ilvl="7" w:tplc="4AD2AD60" w:tentative="1">
      <w:start w:val="1"/>
      <w:numFmt w:val="bullet"/>
      <w:lvlText w:val="o"/>
      <w:lvlJc w:val="left"/>
      <w:pPr>
        <w:ind w:left="5760" w:hanging="360"/>
      </w:pPr>
      <w:rPr>
        <w:rFonts w:ascii="Courier New" w:hAnsi="Courier New" w:cs="Courier New" w:hint="default"/>
      </w:rPr>
    </w:lvl>
    <w:lvl w:ilvl="8" w:tplc="DD3AAD68" w:tentative="1">
      <w:start w:val="1"/>
      <w:numFmt w:val="bullet"/>
      <w:lvlText w:val=""/>
      <w:lvlJc w:val="left"/>
      <w:pPr>
        <w:ind w:left="6480" w:hanging="360"/>
      </w:pPr>
      <w:rPr>
        <w:rFonts w:ascii="Wingdings" w:hAnsi="Wingdings" w:hint="default"/>
      </w:rPr>
    </w:lvl>
  </w:abstractNum>
  <w:abstractNum w:abstractNumId="8">
    <w:nsid w:val="2AAD6526"/>
    <w:multiLevelType w:val="hybridMultilevel"/>
    <w:tmpl w:val="6EBEF070"/>
    <w:lvl w:ilvl="0" w:tplc="C9182C22">
      <w:start w:val="1"/>
      <w:numFmt w:val="bullet"/>
      <w:lvlText w:val=""/>
      <w:lvlJc w:val="left"/>
      <w:pPr>
        <w:ind w:left="720" w:hanging="360"/>
      </w:pPr>
      <w:rPr>
        <w:rFonts w:ascii="Symbol" w:hAnsi="Symbol" w:hint="default"/>
      </w:rPr>
    </w:lvl>
    <w:lvl w:ilvl="1" w:tplc="653E904C" w:tentative="1">
      <w:start w:val="1"/>
      <w:numFmt w:val="bullet"/>
      <w:lvlText w:val="o"/>
      <w:lvlJc w:val="left"/>
      <w:pPr>
        <w:ind w:left="1440" w:hanging="360"/>
      </w:pPr>
      <w:rPr>
        <w:rFonts w:ascii="Courier New" w:hAnsi="Courier New" w:cs="Courier New" w:hint="default"/>
      </w:rPr>
    </w:lvl>
    <w:lvl w:ilvl="2" w:tplc="39E4550E" w:tentative="1">
      <w:start w:val="1"/>
      <w:numFmt w:val="bullet"/>
      <w:lvlText w:val=""/>
      <w:lvlJc w:val="left"/>
      <w:pPr>
        <w:ind w:left="2160" w:hanging="360"/>
      </w:pPr>
      <w:rPr>
        <w:rFonts w:ascii="Wingdings" w:hAnsi="Wingdings" w:hint="default"/>
      </w:rPr>
    </w:lvl>
    <w:lvl w:ilvl="3" w:tplc="80F49D56" w:tentative="1">
      <w:start w:val="1"/>
      <w:numFmt w:val="bullet"/>
      <w:lvlText w:val=""/>
      <w:lvlJc w:val="left"/>
      <w:pPr>
        <w:ind w:left="2880" w:hanging="360"/>
      </w:pPr>
      <w:rPr>
        <w:rFonts w:ascii="Symbol" w:hAnsi="Symbol" w:hint="default"/>
      </w:rPr>
    </w:lvl>
    <w:lvl w:ilvl="4" w:tplc="61A8BD64" w:tentative="1">
      <w:start w:val="1"/>
      <w:numFmt w:val="bullet"/>
      <w:lvlText w:val="o"/>
      <w:lvlJc w:val="left"/>
      <w:pPr>
        <w:ind w:left="3600" w:hanging="360"/>
      </w:pPr>
      <w:rPr>
        <w:rFonts w:ascii="Courier New" w:hAnsi="Courier New" w:cs="Courier New" w:hint="default"/>
      </w:rPr>
    </w:lvl>
    <w:lvl w:ilvl="5" w:tplc="60CE25A8" w:tentative="1">
      <w:start w:val="1"/>
      <w:numFmt w:val="bullet"/>
      <w:lvlText w:val=""/>
      <w:lvlJc w:val="left"/>
      <w:pPr>
        <w:ind w:left="4320" w:hanging="360"/>
      </w:pPr>
      <w:rPr>
        <w:rFonts w:ascii="Wingdings" w:hAnsi="Wingdings" w:hint="default"/>
      </w:rPr>
    </w:lvl>
    <w:lvl w:ilvl="6" w:tplc="ED0C849A" w:tentative="1">
      <w:start w:val="1"/>
      <w:numFmt w:val="bullet"/>
      <w:lvlText w:val=""/>
      <w:lvlJc w:val="left"/>
      <w:pPr>
        <w:ind w:left="5040" w:hanging="360"/>
      </w:pPr>
      <w:rPr>
        <w:rFonts w:ascii="Symbol" w:hAnsi="Symbol" w:hint="default"/>
      </w:rPr>
    </w:lvl>
    <w:lvl w:ilvl="7" w:tplc="7B4EEECA" w:tentative="1">
      <w:start w:val="1"/>
      <w:numFmt w:val="bullet"/>
      <w:lvlText w:val="o"/>
      <w:lvlJc w:val="left"/>
      <w:pPr>
        <w:ind w:left="5760" w:hanging="360"/>
      </w:pPr>
      <w:rPr>
        <w:rFonts w:ascii="Courier New" w:hAnsi="Courier New" w:cs="Courier New" w:hint="default"/>
      </w:rPr>
    </w:lvl>
    <w:lvl w:ilvl="8" w:tplc="6A3274B4" w:tentative="1">
      <w:start w:val="1"/>
      <w:numFmt w:val="bullet"/>
      <w:lvlText w:val=""/>
      <w:lvlJc w:val="left"/>
      <w:pPr>
        <w:ind w:left="6480" w:hanging="360"/>
      </w:pPr>
      <w:rPr>
        <w:rFonts w:ascii="Wingdings" w:hAnsi="Wingdings" w:hint="default"/>
      </w:rPr>
    </w:lvl>
  </w:abstractNum>
  <w:abstractNum w:abstractNumId="9">
    <w:nsid w:val="3785290D"/>
    <w:multiLevelType w:val="hybridMultilevel"/>
    <w:tmpl w:val="48A41CC4"/>
    <w:lvl w:ilvl="0" w:tplc="D616AEEC">
      <w:start w:val="1"/>
      <w:numFmt w:val="bullet"/>
      <w:lvlText w:val=""/>
      <w:lvlJc w:val="left"/>
      <w:pPr>
        <w:ind w:left="1170" w:hanging="360"/>
      </w:pPr>
      <w:rPr>
        <w:rFonts w:ascii="Symbol" w:hAnsi="Symbol" w:hint="default"/>
      </w:rPr>
    </w:lvl>
    <w:lvl w:ilvl="1" w:tplc="0B80838C" w:tentative="1">
      <w:start w:val="1"/>
      <w:numFmt w:val="bullet"/>
      <w:lvlText w:val="o"/>
      <w:lvlJc w:val="left"/>
      <w:pPr>
        <w:ind w:left="1890" w:hanging="360"/>
      </w:pPr>
      <w:rPr>
        <w:rFonts w:ascii="Courier New" w:hAnsi="Courier New" w:cs="Courier New" w:hint="default"/>
      </w:rPr>
    </w:lvl>
    <w:lvl w:ilvl="2" w:tplc="FA1801E2" w:tentative="1">
      <w:start w:val="1"/>
      <w:numFmt w:val="bullet"/>
      <w:lvlText w:val=""/>
      <w:lvlJc w:val="left"/>
      <w:pPr>
        <w:ind w:left="2610" w:hanging="360"/>
      </w:pPr>
      <w:rPr>
        <w:rFonts w:ascii="Wingdings" w:hAnsi="Wingdings" w:hint="default"/>
      </w:rPr>
    </w:lvl>
    <w:lvl w:ilvl="3" w:tplc="81E21F08" w:tentative="1">
      <w:start w:val="1"/>
      <w:numFmt w:val="bullet"/>
      <w:lvlText w:val=""/>
      <w:lvlJc w:val="left"/>
      <w:pPr>
        <w:ind w:left="3330" w:hanging="360"/>
      </w:pPr>
      <w:rPr>
        <w:rFonts w:ascii="Symbol" w:hAnsi="Symbol" w:hint="default"/>
      </w:rPr>
    </w:lvl>
    <w:lvl w:ilvl="4" w:tplc="D8A4BBA8" w:tentative="1">
      <w:start w:val="1"/>
      <w:numFmt w:val="bullet"/>
      <w:lvlText w:val="o"/>
      <w:lvlJc w:val="left"/>
      <w:pPr>
        <w:ind w:left="4050" w:hanging="360"/>
      </w:pPr>
      <w:rPr>
        <w:rFonts w:ascii="Courier New" w:hAnsi="Courier New" w:cs="Courier New" w:hint="default"/>
      </w:rPr>
    </w:lvl>
    <w:lvl w:ilvl="5" w:tplc="95D8F8B2" w:tentative="1">
      <w:start w:val="1"/>
      <w:numFmt w:val="bullet"/>
      <w:lvlText w:val=""/>
      <w:lvlJc w:val="left"/>
      <w:pPr>
        <w:ind w:left="4770" w:hanging="360"/>
      </w:pPr>
      <w:rPr>
        <w:rFonts w:ascii="Wingdings" w:hAnsi="Wingdings" w:hint="default"/>
      </w:rPr>
    </w:lvl>
    <w:lvl w:ilvl="6" w:tplc="53182F4A" w:tentative="1">
      <w:start w:val="1"/>
      <w:numFmt w:val="bullet"/>
      <w:lvlText w:val=""/>
      <w:lvlJc w:val="left"/>
      <w:pPr>
        <w:ind w:left="5490" w:hanging="360"/>
      </w:pPr>
      <w:rPr>
        <w:rFonts w:ascii="Symbol" w:hAnsi="Symbol" w:hint="default"/>
      </w:rPr>
    </w:lvl>
    <w:lvl w:ilvl="7" w:tplc="70A62B64" w:tentative="1">
      <w:start w:val="1"/>
      <w:numFmt w:val="bullet"/>
      <w:lvlText w:val="o"/>
      <w:lvlJc w:val="left"/>
      <w:pPr>
        <w:ind w:left="6210" w:hanging="360"/>
      </w:pPr>
      <w:rPr>
        <w:rFonts w:ascii="Courier New" w:hAnsi="Courier New" w:cs="Courier New" w:hint="default"/>
      </w:rPr>
    </w:lvl>
    <w:lvl w:ilvl="8" w:tplc="17DCDA90" w:tentative="1">
      <w:start w:val="1"/>
      <w:numFmt w:val="bullet"/>
      <w:lvlText w:val=""/>
      <w:lvlJc w:val="left"/>
      <w:pPr>
        <w:ind w:left="6930" w:hanging="360"/>
      </w:pPr>
      <w:rPr>
        <w:rFonts w:ascii="Wingdings" w:hAnsi="Wingdings" w:hint="default"/>
      </w:rPr>
    </w:lvl>
  </w:abstractNum>
  <w:abstractNum w:abstractNumId="10">
    <w:nsid w:val="37D40F1C"/>
    <w:multiLevelType w:val="hybridMultilevel"/>
    <w:tmpl w:val="0409000F"/>
    <w:lvl w:ilvl="0" w:tplc="904AE7EE">
      <w:start w:val="1"/>
      <w:numFmt w:val="decimal"/>
      <w:lvlText w:val="%1."/>
      <w:lvlJc w:val="left"/>
      <w:pPr>
        <w:ind w:left="720" w:hanging="360"/>
      </w:pPr>
      <w:rPr>
        <w:rFonts w:hint="default"/>
      </w:rPr>
    </w:lvl>
    <w:lvl w:ilvl="1" w:tplc="24E24564">
      <w:start w:val="1"/>
      <w:numFmt w:val="lowerLetter"/>
      <w:lvlText w:val="%2."/>
      <w:lvlJc w:val="left"/>
      <w:pPr>
        <w:ind w:left="1440" w:hanging="360"/>
      </w:pPr>
    </w:lvl>
    <w:lvl w:ilvl="2" w:tplc="6BD6911E">
      <w:start w:val="1"/>
      <w:numFmt w:val="lowerRoman"/>
      <w:lvlText w:val="%3."/>
      <w:lvlJc w:val="right"/>
      <w:pPr>
        <w:ind w:left="2160" w:hanging="180"/>
      </w:pPr>
    </w:lvl>
    <w:lvl w:ilvl="3" w:tplc="AEAA2CBE" w:tentative="1">
      <w:start w:val="1"/>
      <w:numFmt w:val="decimal"/>
      <w:lvlText w:val="%4."/>
      <w:lvlJc w:val="left"/>
      <w:pPr>
        <w:ind w:left="2880" w:hanging="360"/>
      </w:pPr>
    </w:lvl>
    <w:lvl w:ilvl="4" w:tplc="BA909A8E" w:tentative="1">
      <w:start w:val="1"/>
      <w:numFmt w:val="lowerLetter"/>
      <w:lvlText w:val="%5."/>
      <w:lvlJc w:val="left"/>
      <w:pPr>
        <w:ind w:left="3600" w:hanging="360"/>
      </w:pPr>
    </w:lvl>
    <w:lvl w:ilvl="5" w:tplc="AB009EE2" w:tentative="1">
      <w:start w:val="1"/>
      <w:numFmt w:val="lowerRoman"/>
      <w:lvlText w:val="%6."/>
      <w:lvlJc w:val="right"/>
      <w:pPr>
        <w:ind w:left="4320" w:hanging="180"/>
      </w:pPr>
    </w:lvl>
    <w:lvl w:ilvl="6" w:tplc="CC68582E" w:tentative="1">
      <w:start w:val="1"/>
      <w:numFmt w:val="decimal"/>
      <w:lvlText w:val="%7."/>
      <w:lvlJc w:val="left"/>
      <w:pPr>
        <w:ind w:left="5040" w:hanging="360"/>
      </w:pPr>
    </w:lvl>
    <w:lvl w:ilvl="7" w:tplc="4F56F61E" w:tentative="1">
      <w:start w:val="1"/>
      <w:numFmt w:val="lowerLetter"/>
      <w:lvlText w:val="%8."/>
      <w:lvlJc w:val="left"/>
      <w:pPr>
        <w:ind w:left="5760" w:hanging="360"/>
      </w:pPr>
    </w:lvl>
    <w:lvl w:ilvl="8" w:tplc="9A320060" w:tentative="1">
      <w:start w:val="1"/>
      <w:numFmt w:val="lowerRoman"/>
      <w:lvlText w:val="%9."/>
      <w:lvlJc w:val="right"/>
      <w:pPr>
        <w:ind w:left="6480" w:hanging="180"/>
      </w:pPr>
    </w:lvl>
  </w:abstractNum>
  <w:abstractNum w:abstractNumId="11">
    <w:nsid w:val="3A1156E9"/>
    <w:multiLevelType w:val="hybridMultilevel"/>
    <w:tmpl w:val="C8A85C28"/>
    <w:lvl w:ilvl="0" w:tplc="41C0C04E">
      <w:start w:val="1"/>
      <w:numFmt w:val="bullet"/>
      <w:lvlText w:val=""/>
      <w:lvlJc w:val="left"/>
      <w:pPr>
        <w:tabs>
          <w:tab w:val="num" w:pos="720"/>
        </w:tabs>
        <w:ind w:left="720" w:hanging="360"/>
      </w:pPr>
      <w:rPr>
        <w:rFonts w:ascii="Symbol" w:hAnsi="Symbol" w:hint="default"/>
      </w:rPr>
    </w:lvl>
    <w:lvl w:ilvl="1" w:tplc="E5489E66">
      <w:start w:val="1"/>
      <w:numFmt w:val="bullet"/>
      <w:lvlText w:val="o"/>
      <w:lvlJc w:val="left"/>
      <w:pPr>
        <w:tabs>
          <w:tab w:val="num" w:pos="1440"/>
        </w:tabs>
        <w:ind w:left="1440" w:hanging="360"/>
      </w:pPr>
      <w:rPr>
        <w:rFonts w:ascii="Courier New" w:hAnsi="Courier New" w:cs="Courier New" w:hint="default"/>
      </w:rPr>
    </w:lvl>
    <w:lvl w:ilvl="2" w:tplc="4EBE1EB2" w:tentative="1">
      <w:start w:val="1"/>
      <w:numFmt w:val="bullet"/>
      <w:lvlText w:val=""/>
      <w:lvlJc w:val="left"/>
      <w:pPr>
        <w:tabs>
          <w:tab w:val="num" w:pos="2160"/>
        </w:tabs>
        <w:ind w:left="2160" w:hanging="360"/>
      </w:pPr>
      <w:rPr>
        <w:rFonts w:ascii="Wingdings" w:hAnsi="Wingdings" w:hint="default"/>
      </w:rPr>
    </w:lvl>
    <w:lvl w:ilvl="3" w:tplc="127C6068" w:tentative="1">
      <w:start w:val="1"/>
      <w:numFmt w:val="bullet"/>
      <w:lvlText w:val=""/>
      <w:lvlJc w:val="left"/>
      <w:pPr>
        <w:tabs>
          <w:tab w:val="num" w:pos="2880"/>
        </w:tabs>
        <w:ind w:left="2880" w:hanging="360"/>
      </w:pPr>
      <w:rPr>
        <w:rFonts w:ascii="Symbol" w:hAnsi="Symbol" w:hint="default"/>
      </w:rPr>
    </w:lvl>
    <w:lvl w:ilvl="4" w:tplc="14D0B664" w:tentative="1">
      <w:start w:val="1"/>
      <w:numFmt w:val="bullet"/>
      <w:lvlText w:val="o"/>
      <w:lvlJc w:val="left"/>
      <w:pPr>
        <w:tabs>
          <w:tab w:val="num" w:pos="3600"/>
        </w:tabs>
        <w:ind w:left="3600" w:hanging="360"/>
      </w:pPr>
      <w:rPr>
        <w:rFonts w:ascii="Courier New" w:hAnsi="Courier New" w:cs="Courier New" w:hint="default"/>
      </w:rPr>
    </w:lvl>
    <w:lvl w:ilvl="5" w:tplc="CE809E02" w:tentative="1">
      <w:start w:val="1"/>
      <w:numFmt w:val="bullet"/>
      <w:lvlText w:val=""/>
      <w:lvlJc w:val="left"/>
      <w:pPr>
        <w:tabs>
          <w:tab w:val="num" w:pos="4320"/>
        </w:tabs>
        <w:ind w:left="4320" w:hanging="360"/>
      </w:pPr>
      <w:rPr>
        <w:rFonts w:ascii="Wingdings" w:hAnsi="Wingdings" w:hint="default"/>
      </w:rPr>
    </w:lvl>
    <w:lvl w:ilvl="6" w:tplc="34CAA97C" w:tentative="1">
      <w:start w:val="1"/>
      <w:numFmt w:val="bullet"/>
      <w:lvlText w:val=""/>
      <w:lvlJc w:val="left"/>
      <w:pPr>
        <w:tabs>
          <w:tab w:val="num" w:pos="5040"/>
        </w:tabs>
        <w:ind w:left="5040" w:hanging="360"/>
      </w:pPr>
      <w:rPr>
        <w:rFonts w:ascii="Symbol" w:hAnsi="Symbol" w:hint="default"/>
      </w:rPr>
    </w:lvl>
    <w:lvl w:ilvl="7" w:tplc="71066E62" w:tentative="1">
      <w:start w:val="1"/>
      <w:numFmt w:val="bullet"/>
      <w:lvlText w:val="o"/>
      <w:lvlJc w:val="left"/>
      <w:pPr>
        <w:tabs>
          <w:tab w:val="num" w:pos="5760"/>
        </w:tabs>
        <w:ind w:left="5760" w:hanging="360"/>
      </w:pPr>
      <w:rPr>
        <w:rFonts w:ascii="Courier New" w:hAnsi="Courier New" w:cs="Courier New" w:hint="default"/>
      </w:rPr>
    </w:lvl>
    <w:lvl w:ilvl="8" w:tplc="203AC212" w:tentative="1">
      <w:start w:val="1"/>
      <w:numFmt w:val="bullet"/>
      <w:lvlText w:val=""/>
      <w:lvlJc w:val="left"/>
      <w:pPr>
        <w:tabs>
          <w:tab w:val="num" w:pos="6480"/>
        </w:tabs>
        <w:ind w:left="6480" w:hanging="360"/>
      </w:pPr>
      <w:rPr>
        <w:rFonts w:ascii="Wingdings" w:hAnsi="Wingdings" w:hint="default"/>
      </w:rPr>
    </w:lvl>
  </w:abstractNum>
  <w:abstractNum w:abstractNumId="12">
    <w:nsid w:val="3AE100BC"/>
    <w:multiLevelType w:val="multilevel"/>
    <w:tmpl w:val="BD8669D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3">
    <w:nsid w:val="4A404DD2"/>
    <w:multiLevelType w:val="hybridMultilevel"/>
    <w:tmpl w:val="FD6CD2D8"/>
    <w:lvl w:ilvl="0" w:tplc="48902EE8">
      <w:start w:val="1"/>
      <w:numFmt w:val="bullet"/>
      <w:lvlText w:val=""/>
      <w:lvlJc w:val="left"/>
      <w:pPr>
        <w:tabs>
          <w:tab w:val="num" w:pos="360"/>
        </w:tabs>
        <w:ind w:left="360" w:hanging="360"/>
      </w:pPr>
      <w:rPr>
        <w:rFonts w:ascii="Wingdings" w:hAnsi="Wingdings" w:hint="default"/>
      </w:rPr>
    </w:lvl>
    <w:lvl w:ilvl="1" w:tplc="025A8A7E">
      <w:start w:val="1"/>
      <w:numFmt w:val="bullet"/>
      <w:lvlText w:val="o"/>
      <w:lvlJc w:val="left"/>
      <w:pPr>
        <w:tabs>
          <w:tab w:val="num" w:pos="1080"/>
        </w:tabs>
        <w:ind w:left="1080" w:hanging="360"/>
      </w:pPr>
      <w:rPr>
        <w:rFonts w:ascii="Courier New" w:hAnsi="Courier New" w:hint="default"/>
      </w:rPr>
    </w:lvl>
    <w:lvl w:ilvl="2" w:tplc="A7562F26" w:tentative="1">
      <w:start w:val="1"/>
      <w:numFmt w:val="bullet"/>
      <w:lvlText w:val=""/>
      <w:lvlJc w:val="left"/>
      <w:pPr>
        <w:tabs>
          <w:tab w:val="num" w:pos="1800"/>
        </w:tabs>
        <w:ind w:left="1800" w:hanging="360"/>
      </w:pPr>
      <w:rPr>
        <w:rFonts w:ascii="Wingdings" w:hAnsi="Wingdings" w:hint="default"/>
      </w:rPr>
    </w:lvl>
    <w:lvl w:ilvl="3" w:tplc="31586754" w:tentative="1">
      <w:start w:val="1"/>
      <w:numFmt w:val="bullet"/>
      <w:lvlText w:val=""/>
      <w:lvlJc w:val="left"/>
      <w:pPr>
        <w:tabs>
          <w:tab w:val="num" w:pos="2520"/>
        </w:tabs>
        <w:ind w:left="2520" w:hanging="360"/>
      </w:pPr>
      <w:rPr>
        <w:rFonts w:ascii="Symbol" w:hAnsi="Symbol" w:hint="default"/>
      </w:rPr>
    </w:lvl>
    <w:lvl w:ilvl="4" w:tplc="93D03A4A" w:tentative="1">
      <w:start w:val="1"/>
      <w:numFmt w:val="bullet"/>
      <w:lvlText w:val="o"/>
      <w:lvlJc w:val="left"/>
      <w:pPr>
        <w:tabs>
          <w:tab w:val="num" w:pos="3240"/>
        </w:tabs>
        <w:ind w:left="3240" w:hanging="360"/>
      </w:pPr>
      <w:rPr>
        <w:rFonts w:ascii="Courier New" w:hAnsi="Courier New" w:hint="default"/>
      </w:rPr>
    </w:lvl>
    <w:lvl w:ilvl="5" w:tplc="9F1ED1B2" w:tentative="1">
      <w:start w:val="1"/>
      <w:numFmt w:val="bullet"/>
      <w:lvlText w:val=""/>
      <w:lvlJc w:val="left"/>
      <w:pPr>
        <w:tabs>
          <w:tab w:val="num" w:pos="3960"/>
        </w:tabs>
        <w:ind w:left="3960" w:hanging="360"/>
      </w:pPr>
      <w:rPr>
        <w:rFonts w:ascii="Wingdings" w:hAnsi="Wingdings" w:hint="default"/>
      </w:rPr>
    </w:lvl>
    <w:lvl w:ilvl="6" w:tplc="14C64EF0" w:tentative="1">
      <w:start w:val="1"/>
      <w:numFmt w:val="bullet"/>
      <w:lvlText w:val=""/>
      <w:lvlJc w:val="left"/>
      <w:pPr>
        <w:tabs>
          <w:tab w:val="num" w:pos="4680"/>
        </w:tabs>
        <w:ind w:left="4680" w:hanging="360"/>
      </w:pPr>
      <w:rPr>
        <w:rFonts w:ascii="Symbol" w:hAnsi="Symbol" w:hint="default"/>
      </w:rPr>
    </w:lvl>
    <w:lvl w:ilvl="7" w:tplc="BAFAAC22" w:tentative="1">
      <w:start w:val="1"/>
      <w:numFmt w:val="bullet"/>
      <w:lvlText w:val="o"/>
      <w:lvlJc w:val="left"/>
      <w:pPr>
        <w:tabs>
          <w:tab w:val="num" w:pos="5400"/>
        </w:tabs>
        <w:ind w:left="5400" w:hanging="360"/>
      </w:pPr>
      <w:rPr>
        <w:rFonts w:ascii="Courier New" w:hAnsi="Courier New" w:hint="default"/>
      </w:rPr>
    </w:lvl>
    <w:lvl w:ilvl="8" w:tplc="04DE2728" w:tentative="1">
      <w:start w:val="1"/>
      <w:numFmt w:val="bullet"/>
      <w:lvlText w:val=""/>
      <w:lvlJc w:val="left"/>
      <w:pPr>
        <w:tabs>
          <w:tab w:val="num" w:pos="6120"/>
        </w:tabs>
        <w:ind w:left="6120" w:hanging="360"/>
      </w:pPr>
      <w:rPr>
        <w:rFonts w:ascii="Wingdings" w:hAnsi="Wingdings" w:hint="default"/>
      </w:rPr>
    </w:lvl>
  </w:abstractNum>
  <w:abstractNum w:abstractNumId="14">
    <w:nsid w:val="500E62F4"/>
    <w:multiLevelType w:val="hybridMultilevel"/>
    <w:tmpl w:val="C9FEC460"/>
    <w:lvl w:ilvl="0" w:tplc="0500227E">
      <w:start w:val="1"/>
      <w:numFmt w:val="bullet"/>
      <w:lvlText w:val=""/>
      <w:lvlJc w:val="left"/>
      <w:pPr>
        <w:tabs>
          <w:tab w:val="num" w:pos="720"/>
        </w:tabs>
        <w:ind w:left="720" w:hanging="360"/>
      </w:pPr>
      <w:rPr>
        <w:rFonts w:ascii="Symbol" w:hAnsi="Symbol" w:hint="default"/>
      </w:rPr>
    </w:lvl>
    <w:lvl w:ilvl="1" w:tplc="90D0DDF2">
      <w:start w:val="1"/>
      <w:numFmt w:val="bullet"/>
      <w:lvlText w:val=""/>
      <w:lvlJc w:val="left"/>
      <w:pPr>
        <w:tabs>
          <w:tab w:val="num" w:pos="1440"/>
        </w:tabs>
        <w:ind w:left="1440" w:hanging="360"/>
      </w:pPr>
      <w:rPr>
        <w:rFonts w:ascii="Symbol" w:hAnsi="Symbol" w:hint="default"/>
      </w:rPr>
    </w:lvl>
    <w:lvl w:ilvl="2" w:tplc="2DA8EDCC">
      <w:start w:val="1"/>
      <w:numFmt w:val="bullet"/>
      <w:lvlText w:val=""/>
      <w:lvlJc w:val="left"/>
      <w:pPr>
        <w:tabs>
          <w:tab w:val="num" w:pos="2160"/>
        </w:tabs>
        <w:ind w:left="2160" w:hanging="360"/>
      </w:pPr>
      <w:rPr>
        <w:rFonts w:ascii="Wingdings" w:hAnsi="Wingdings" w:hint="default"/>
      </w:rPr>
    </w:lvl>
    <w:lvl w:ilvl="3" w:tplc="3A309CC0">
      <w:start w:val="1"/>
      <w:numFmt w:val="bullet"/>
      <w:lvlText w:val=""/>
      <w:lvlJc w:val="left"/>
      <w:pPr>
        <w:tabs>
          <w:tab w:val="num" w:pos="2880"/>
        </w:tabs>
        <w:ind w:left="2880" w:hanging="360"/>
      </w:pPr>
      <w:rPr>
        <w:rFonts w:ascii="Symbol" w:hAnsi="Symbol" w:hint="default"/>
      </w:rPr>
    </w:lvl>
    <w:lvl w:ilvl="4" w:tplc="FB22D7DA">
      <w:start w:val="1"/>
      <w:numFmt w:val="bullet"/>
      <w:lvlText w:val="o"/>
      <w:lvlJc w:val="left"/>
      <w:pPr>
        <w:tabs>
          <w:tab w:val="num" w:pos="3600"/>
        </w:tabs>
        <w:ind w:left="3600" w:hanging="360"/>
      </w:pPr>
      <w:rPr>
        <w:rFonts w:ascii="Courier New" w:hAnsi="Courier New" w:cs="Times New Roman" w:hint="default"/>
      </w:rPr>
    </w:lvl>
    <w:lvl w:ilvl="5" w:tplc="76980AE6">
      <w:start w:val="1"/>
      <w:numFmt w:val="bullet"/>
      <w:lvlText w:val=""/>
      <w:lvlJc w:val="left"/>
      <w:pPr>
        <w:tabs>
          <w:tab w:val="num" w:pos="4320"/>
        </w:tabs>
        <w:ind w:left="4320" w:hanging="360"/>
      </w:pPr>
      <w:rPr>
        <w:rFonts w:ascii="Wingdings" w:hAnsi="Wingdings" w:hint="default"/>
      </w:rPr>
    </w:lvl>
    <w:lvl w:ilvl="6" w:tplc="7AC8AD58">
      <w:start w:val="1"/>
      <w:numFmt w:val="bullet"/>
      <w:lvlText w:val=""/>
      <w:lvlJc w:val="left"/>
      <w:pPr>
        <w:tabs>
          <w:tab w:val="num" w:pos="5040"/>
        </w:tabs>
        <w:ind w:left="5040" w:hanging="360"/>
      </w:pPr>
      <w:rPr>
        <w:rFonts w:ascii="Symbol" w:hAnsi="Symbol" w:hint="default"/>
      </w:rPr>
    </w:lvl>
    <w:lvl w:ilvl="7" w:tplc="8B129958">
      <w:start w:val="1"/>
      <w:numFmt w:val="bullet"/>
      <w:lvlText w:val="o"/>
      <w:lvlJc w:val="left"/>
      <w:pPr>
        <w:tabs>
          <w:tab w:val="num" w:pos="5760"/>
        </w:tabs>
        <w:ind w:left="5760" w:hanging="360"/>
      </w:pPr>
      <w:rPr>
        <w:rFonts w:ascii="Courier New" w:hAnsi="Courier New" w:cs="Times New Roman" w:hint="default"/>
      </w:rPr>
    </w:lvl>
    <w:lvl w:ilvl="8" w:tplc="2BF6D75A">
      <w:start w:val="1"/>
      <w:numFmt w:val="bullet"/>
      <w:lvlText w:val=""/>
      <w:lvlJc w:val="left"/>
      <w:pPr>
        <w:tabs>
          <w:tab w:val="num" w:pos="6480"/>
        </w:tabs>
        <w:ind w:left="6480" w:hanging="360"/>
      </w:pPr>
      <w:rPr>
        <w:rFonts w:ascii="Wingdings" w:hAnsi="Wingdings" w:hint="default"/>
      </w:rPr>
    </w:lvl>
  </w:abstractNum>
  <w:abstractNum w:abstractNumId="15">
    <w:nsid w:val="57911EFF"/>
    <w:multiLevelType w:val="hybridMultilevel"/>
    <w:tmpl w:val="B5B6AF9A"/>
    <w:lvl w:ilvl="0" w:tplc="86A0252E">
      <w:start w:val="1"/>
      <w:numFmt w:val="bullet"/>
      <w:lvlText w:val=""/>
      <w:lvlJc w:val="left"/>
      <w:pPr>
        <w:ind w:left="1080" w:hanging="360"/>
      </w:pPr>
      <w:rPr>
        <w:rFonts w:ascii="Wingdings" w:hAnsi="Wingdings" w:hint="default"/>
        <w:color w:val="auto"/>
      </w:rPr>
    </w:lvl>
    <w:lvl w:ilvl="1" w:tplc="B6EE43DE" w:tentative="1">
      <w:start w:val="1"/>
      <w:numFmt w:val="bullet"/>
      <w:lvlText w:val="o"/>
      <w:lvlJc w:val="left"/>
      <w:pPr>
        <w:ind w:left="1800" w:hanging="360"/>
      </w:pPr>
      <w:rPr>
        <w:rFonts w:ascii="Courier New" w:hAnsi="Courier New" w:cs="Courier New" w:hint="default"/>
      </w:rPr>
    </w:lvl>
    <w:lvl w:ilvl="2" w:tplc="046E5954" w:tentative="1">
      <w:start w:val="1"/>
      <w:numFmt w:val="bullet"/>
      <w:lvlText w:val=""/>
      <w:lvlJc w:val="left"/>
      <w:pPr>
        <w:ind w:left="2520" w:hanging="360"/>
      </w:pPr>
      <w:rPr>
        <w:rFonts w:ascii="Wingdings" w:hAnsi="Wingdings" w:hint="default"/>
      </w:rPr>
    </w:lvl>
    <w:lvl w:ilvl="3" w:tplc="7264EE16" w:tentative="1">
      <w:start w:val="1"/>
      <w:numFmt w:val="bullet"/>
      <w:lvlText w:val=""/>
      <w:lvlJc w:val="left"/>
      <w:pPr>
        <w:ind w:left="3240" w:hanging="360"/>
      </w:pPr>
      <w:rPr>
        <w:rFonts w:ascii="Symbol" w:hAnsi="Symbol" w:hint="default"/>
      </w:rPr>
    </w:lvl>
    <w:lvl w:ilvl="4" w:tplc="789A417A" w:tentative="1">
      <w:start w:val="1"/>
      <w:numFmt w:val="bullet"/>
      <w:lvlText w:val="o"/>
      <w:lvlJc w:val="left"/>
      <w:pPr>
        <w:ind w:left="3960" w:hanging="360"/>
      </w:pPr>
      <w:rPr>
        <w:rFonts w:ascii="Courier New" w:hAnsi="Courier New" w:cs="Courier New" w:hint="default"/>
      </w:rPr>
    </w:lvl>
    <w:lvl w:ilvl="5" w:tplc="33EE7CF2" w:tentative="1">
      <w:start w:val="1"/>
      <w:numFmt w:val="bullet"/>
      <w:lvlText w:val=""/>
      <w:lvlJc w:val="left"/>
      <w:pPr>
        <w:ind w:left="4680" w:hanging="360"/>
      </w:pPr>
      <w:rPr>
        <w:rFonts w:ascii="Wingdings" w:hAnsi="Wingdings" w:hint="default"/>
      </w:rPr>
    </w:lvl>
    <w:lvl w:ilvl="6" w:tplc="B0EE4B2C" w:tentative="1">
      <w:start w:val="1"/>
      <w:numFmt w:val="bullet"/>
      <w:lvlText w:val=""/>
      <w:lvlJc w:val="left"/>
      <w:pPr>
        <w:ind w:left="5400" w:hanging="360"/>
      </w:pPr>
      <w:rPr>
        <w:rFonts w:ascii="Symbol" w:hAnsi="Symbol" w:hint="default"/>
      </w:rPr>
    </w:lvl>
    <w:lvl w:ilvl="7" w:tplc="3A26264C" w:tentative="1">
      <w:start w:val="1"/>
      <w:numFmt w:val="bullet"/>
      <w:lvlText w:val="o"/>
      <w:lvlJc w:val="left"/>
      <w:pPr>
        <w:ind w:left="6120" w:hanging="360"/>
      </w:pPr>
      <w:rPr>
        <w:rFonts w:ascii="Courier New" w:hAnsi="Courier New" w:cs="Courier New" w:hint="default"/>
      </w:rPr>
    </w:lvl>
    <w:lvl w:ilvl="8" w:tplc="8A184F7C" w:tentative="1">
      <w:start w:val="1"/>
      <w:numFmt w:val="bullet"/>
      <w:lvlText w:val=""/>
      <w:lvlJc w:val="left"/>
      <w:pPr>
        <w:ind w:left="6840" w:hanging="360"/>
      </w:pPr>
      <w:rPr>
        <w:rFonts w:ascii="Wingdings" w:hAnsi="Wingdings" w:hint="default"/>
      </w:rPr>
    </w:lvl>
  </w:abstractNum>
  <w:abstractNum w:abstractNumId="16">
    <w:nsid w:val="5F6D1EA9"/>
    <w:multiLevelType w:val="multilevel"/>
    <w:tmpl w:val="D21E5EF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7">
    <w:nsid w:val="61F53E8D"/>
    <w:multiLevelType w:val="hybridMultilevel"/>
    <w:tmpl w:val="AAD41364"/>
    <w:lvl w:ilvl="0" w:tplc="D97E3E34">
      <w:start w:val="1"/>
      <w:numFmt w:val="bullet"/>
      <w:lvlText w:val=""/>
      <w:lvlJc w:val="left"/>
      <w:pPr>
        <w:ind w:left="720" w:hanging="360"/>
      </w:pPr>
      <w:rPr>
        <w:rFonts w:ascii="Symbol" w:hAnsi="Symbol" w:hint="default"/>
      </w:rPr>
    </w:lvl>
    <w:lvl w:ilvl="1" w:tplc="B7E087B0" w:tentative="1">
      <w:start w:val="1"/>
      <w:numFmt w:val="bullet"/>
      <w:lvlText w:val="o"/>
      <w:lvlJc w:val="left"/>
      <w:pPr>
        <w:ind w:left="1440" w:hanging="360"/>
      </w:pPr>
      <w:rPr>
        <w:rFonts w:ascii="Courier New" w:hAnsi="Courier New" w:cs="Courier New" w:hint="default"/>
      </w:rPr>
    </w:lvl>
    <w:lvl w:ilvl="2" w:tplc="EDFECBDC" w:tentative="1">
      <w:start w:val="1"/>
      <w:numFmt w:val="bullet"/>
      <w:lvlText w:val=""/>
      <w:lvlJc w:val="left"/>
      <w:pPr>
        <w:ind w:left="2160" w:hanging="360"/>
      </w:pPr>
      <w:rPr>
        <w:rFonts w:ascii="Wingdings" w:hAnsi="Wingdings" w:hint="default"/>
      </w:rPr>
    </w:lvl>
    <w:lvl w:ilvl="3" w:tplc="56020A1A" w:tentative="1">
      <w:start w:val="1"/>
      <w:numFmt w:val="bullet"/>
      <w:lvlText w:val=""/>
      <w:lvlJc w:val="left"/>
      <w:pPr>
        <w:ind w:left="2880" w:hanging="360"/>
      </w:pPr>
      <w:rPr>
        <w:rFonts w:ascii="Symbol" w:hAnsi="Symbol" w:hint="default"/>
      </w:rPr>
    </w:lvl>
    <w:lvl w:ilvl="4" w:tplc="0D4A1F9A" w:tentative="1">
      <w:start w:val="1"/>
      <w:numFmt w:val="bullet"/>
      <w:lvlText w:val="o"/>
      <w:lvlJc w:val="left"/>
      <w:pPr>
        <w:ind w:left="3600" w:hanging="360"/>
      </w:pPr>
      <w:rPr>
        <w:rFonts w:ascii="Courier New" w:hAnsi="Courier New" w:cs="Courier New" w:hint="default"/>
      </w:rPr>
    </w:lvl>
    <w:lvl w:ilvl="5" w:tplc="B76A0662" w:tentative="1">
      <w:start w:val="1"/>
      <w:numFmt w:val="bullet"/>
      <w:lvlText w:val=""/>
      <w:lvlJc w:val="left"/>
      <w:pPr>
        <w:ind w:left="4320" w:hanging="360"/>
      </w:pPr>
      <w:rPr>
        <w:rFonts w:ascii="Wingdings" w:hAnsi="Wingdings" w:hint="default"/>
      </w:rPr>
    </w:lvl>
    <w:lvl w:ilvl="6" w:tplc="36DE3392" w:tentative="1">
      <w:start w:val="1"/>
      <w:numFmt w:val="bullet"/>
      <w:lvlText w:val=""/>
      <w:lvlJc w:val="left"/>
      <w:pPr>
        <w:ind w:left="5040" w:hanging="360"/>
      </w:pPr>
      <w:rPr>
        <w:rFonts w:ascii="Symbol" w:hAnsi="Symbol" w:hint="default"/>
      </w:rPr>
    </w:lvl>
    <w:lvl w:ilvl="7" w:tplc="C8AE536A" w:tentative="1">
      <w:start w:val="1"/>
      <w:numFmt w:val="bullet"/>
      <w:lvlText w:val="o"/>
      <w:lvlJc w:val="left"/>
      <w:pPr>
        <w:ind w:left="5760" w:hanging="360"/>
      </w:pPr>
      <w:rPr>
        <w:rFonts w:ascii="Courier New" w:hAnsi="Courier New" w:cs="Courier New" w:hint="default"/>
      </w:rPr>
    </w:lvl>
    <w:lvl w:ilvl="8" w:tplc="8B48E5D8" w:tentative="1">
      <w:start w:val="1"/>
      <w:numFmt w:val="bullet"/>
      <w:lvlText w:val=""/>
      <w:lvlJc w:val="left"/>
      <w:pPr>
        <w:ind w:left="6480" w:hanging="360"/>
      </w:pPr>
      <w:rPr>
        <w:rFonts w:ascii="Wingdings" w:hAnsi="Wingdings" w:hint="default"/>
      </w:rPr>
    </w:lvl>
  </w:abstractNum>
  <w:abstractNum w:abstractNumId="18">
    <w:nsid w:val="678944C2"/>
    <w:multiLevelType w:val="hybridMultilevel"/>
    <w:tmpl w:val="F53EFB44"/>
    <w:lvl w:ilvl="0" w:tplc="34D05914">
      <w:start w:val="1"/>
      <w:numFmt w:val="bullet"/>
      <w:lvlText w:val=""/>
      <w:lvlJc w:val="left"/>
      <w:pPr>
        <w:ind w:left="720" w:hanging="360"/>
      </w:pPr>
      <w:rPr>
        <w:rFonts w:ascii="Symbol" w:hAnsi="Symbol" w:hint="default"/>
      </w:rPr>
    </w:lvl>
    <w:lvl w:ilvl="1" w:tplc="BC30F818" w:tentative="1">
      <w:start w:val="1"/>
      <w:numFmt w:val="bullet"/>
      <w:lvlText w:val="o"/>
      <w:lvlJc w:val="left"/>
      <w:pPr>
        <w:ind w:left="1440" w:hanging="360"/>
      </w:pPr>
      <w:rPr>
        <w:rFonts w:ascii="Courier New" w:hAnsi="Courier New" w:cs="Courier New" w:hint="default"/>
      </w:rPr>
    </w:lvl>
    <w:lvl w:ilvl="2" w:tplc="5BB221B2" w:tentative="1">
      <w:start w:val="1"/>
      <w:numFmt w:val="bullet"/>
      <w:lvlText w:val=""/>
      <w:lvlJc w:val="left"/>
      <w:pPr>
        <w:ind w:left="2160" w:hanging="360"/>
      </w:pPr>
      <w:rPr>
        <w:rFonts w:ascii="Wingdings" w:hAnsi="Wingdings" w:hint="default"/>
      </w:rPr>
    </w:lvl>
    <w:lvl w:ilvl="3" w:tplc="07A24050" w:tentative="1">
      <w:start w:val="1"/>
      <w:numFmt w:val="bullet"/>
      <w:lvlText w:val=""/>
      <w:lvlJc w:val="left"/>
      <w:pPr>
        <w:ind w:left="2880" w:hanging="360"/>
      </w:pPr>
      <w:rPr>
        <w:rFonts w:ascii="Symbol" w:hAnsi="Symbol" w:hint="default"/>
      </w:rPr>
    </w:lvl>
    <w:lvl w:ilvl="4" w:tplc="D070D676" w:tentative="1">
      <w:start w:val="1"/>
      <w:numFmt w:val="bullet"/>
      <w:lvlText w:val="o"/>
      <w:lvlJc w:val="left"/>
      <w:pPr>
        <w:ind w:left="3600" w:hanging="360"/>
      </w:pPr>
      <w:rPr>
        <w:rFonts w:ascii="Courier New" w:hAnsi="Courier New" w:cs="Courier New" w:hint="default"/>
      </w:rPr>
    </w:lvl>
    <w:lvl w:ilvl="5" w:tplc="26B8D988" w:tentative="1">
      <w:start w:val="1"/>
      <w:numFmt w:val="bullet"/>
      <w:lvlText w:val=""/>
      <w:lvlJc w:val="left"/>
      <w:pPr>
        <w:ind w:left="4320" w:hanging="360"/>
      </w:pPr>
      <w:rPr>
        <w:rFonts w:ascii="Wingdings" w:hAnsi="Wingdings" w:hint="default"/>
      </w:rPr>
    </w:lvl>
    <w:lvl w:ilvl="6" w:tplc="BD7A7E5C" w:tentative="1">
      <w:start w:val="1"/>
      <w:numFmt w:val="bullet"/>
      <w:lvlText w:val=""/>
      <w:lvlJc w:val="left"/>
      <w:pPr>
        <w:ind w:left="5040" w:hanging="360"/>
      </w:pPr>
      <w:rPr>
        <w:rFonts w:ascii="Symbol" w:hAnsi="Symbol" w:hint="default"/>
      </w:rPr>
    </w:lvl>
    <w:lvl w:ilvl="7" w:tplc="1766F876" w:tentative="1">
      <w:start w:val="1"/>
      <w:numFmt w:val="bullet"/>
      <w:lvlText w:val="o"/>
      <w:lvlJc w:val="left"/>
      <w:pPr>
        <w:ind w:left="5760" w:hanging="360"/>
      </w:pPr>
      <w:rPr>
        <w:rFonts w:ascii="Courier New" w:hAnsi="Courier New" w:cs="Courier New" w:hint="default"/>
      </w:rPr>
    </w:lvl>
    <w:lvl w:ilvl="8" w:tplc="79A40572" w:tentative="1">
      <w:start w:val="1"/>
      <w:numFmt w:val="bullet"/>
      <w:lvlText w:val=""/>
      <w:lvlJc w:val="left"/>
      <w:pPr>
        <w:ind w:left="6480" w:hanging="360"/>
      </w:pPr>
      <w:rPr>
        <w:rFonts w:ascii="Wingdings" w:hAnsi="Wingdings" w:hint="default"/>
      </w:rPr>
    </w:lvl>
  </w:abstractNum>
  <w:abstractNum w:abstractNumId="19">
    <w:nsid w:val="72AA30AC"/>
    <w:multiLevelType w:val="hybridMultilevel"/>
    <w:tmpl w:val="3F945DC2"/>
    <w:lvl w:ilvl="0" w:tplc="78FA8B42">
      <w:start w:val="1"/>
      <w:numFmt w:val="decimal"/>
      <w:lvlText w:val="%1."/>
      <w:lvlJc w:val="left"/>
      <w:pPr>
        <w:ind w:left="720" w:hanging="360"/>
      </w:pPr>
      <w:rPr>
        <w:rFonts w:ascii="Garamond" w:hAnsi="Garamond" w:cs="Arial" w:hint="default"/>
        <w:b/>
        <w:sz w:val="24"/>
      </w:rPr>
    </w:lvl>
    <w:lvl w:ilvl="1" w:tplc="D5780EDA" w:tentative="1">
      <w:start w:val="1"/>
      <w:numFmt w:val="lowerLetter"/>
      <w:lvlText w:val="%2."/>
      <w:lvlJc w:val="left"/>
      <w:pPr>
        <w:ind w:left="1440" w:hanging="360"/>
      </w:pPr>
    </w:lvl>
    <w:lvl w:ilvl="2" w:tplc="4418B234" w:tentative="1">
      <w:start w:val="1"/>
      <w:numFmt w:val="lowerRoman"/>
      <w:lvlText w:val="%3."/>
      <w:lvlJc w:val="right"/>
      <w:pPr>
        <w:ind w:left="2160" w:hanging="180"/>
      </w:pPr>
    </w:lvl>
    <w:lvl w:ilvl="3" w:tplc="EF1A81C4" w:tentative="1">
      <w:start w:val="1"/>
      <w:numFmt w:val="decimal"/>
      <w:lvlText w:val="%4."/>
      <w:lvlJc w:val="left"/>
      <w:pPr>
        <w:ind w:left="2880" w:hanging="360"/>
      </w:pPr>
    </w:lvl>
    <w:lvl w:ilvl="4" w:tplc="A7EA654A" w:tentative="1">
      <w:start w:val="1"/>
      <w:numFmt w:val="lowerLetter"/>
      <w:lvlText w:val="%5."/>
      <w:lvlJc w:val="left"/>
      <w:pPr>
        <w:ind w:left="3600" w:hanging="360"/>
      </w:pPr>
    </w:lvl>
    <w:lvl w:ilvl="5" w:tplc="23BAE2E6" w:tentative="1">
      <w:start w:val="1"/>
      <w:numFmt w:val="lowerRoman"/>
      <w:lvlText w:val="%6."/>
      <w:lvlJc w:val="right"/>
      <w:pPr>
        <w:ind w:left="4320" w:hanging="180"/>
      </w:pPr>
    </w:lvl>
    <w:lvl w:ilvl="6" w:tplc="5400E9F8" w:tentative="1">
      <w:start w:val="1"/>
      <w:numFmt w:val="decimal"/>
      <w:lvlText w:val="%7."/>
      <w:lvlJc w:val="left"/>
      <w:pPr>
        <w:ind w:left="5040" w:hanging="360"/>
      </w:pPr>
    </w:lvl>
    <w:lvl w:ilvl="7" w:tplc="78C23430" w:tentative="1">
      <w:start w:val="1"/>
      <w:numFmt w:val="lowerLetter"/>
      <w:lvlText w:val="%8."/>
      <w:lvlJc w:val="left"/>
      <w:pPr>
        <w:ind w:left="5760" w:hanging="360"/>
      </w:pPr>
    </w:lvl>
    <w:lvl w:ilvl="8" w:tplc="800828B0" w:tentative="1">
      <w:start w:val="1"/>
      <w:numFmt w:val="lowerRoman"/>
      <w:lvlText w:val="%9."/>
      <w:lvlJc w:val="right"/>
      <w:pPr>
        <w:ind w:left="6480" w:hanging="180"/>
      </w:pPr>
    </w:lvl>
  </w:abstractNum>
  <w:abstractNum w:abstractNumId="20">
    <w:nsid w:val="7C8A0D70"/>
    <w:multiLevelType w:val="multilevel"/>
    <w:tmpl w:val="487E9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
  </w:num>
  <w:num w:numId="3">
    <w:abstractNumId w:val="2"/>
  </w:num>
  <w:num w:numId="4">
    <w:abstractNumId w:val="3"/>
  </w:num>
  <w:num w:numId="5">
    <w:abstractNumId w:val="4"/>
  </w:num>
  <w:num w:numId="6">
    <w:abstractNumId w:val="13"/>
  </w:num>
  <w:num w:numId="7">
    <w:abstractNumId w:val="19"/>
  </w:num>
  <w:num w:numId="8">
    <w:abstractNumId w:val="5"/>
  </w:num>
  <w:num w:numId="9">
    <w:abstractNumId w:val="20"/>
  </w:num>
  <w:num w:numId="10">
    <w:abstractNumId w:val="17"/>
  </w:num>
  <w:num w:numId="11">
    <w:abstractNumId w:val="16"/>
  </w:num>
  <w:num w:numId="12">
    <w:abstractNumId w:val="15"/>
  </w:num>
  <w:num w:numId="13">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9"/>
  </w:num>
  <w:num w:numId="15">
    <w:abstractNumId w:val="8"/>
  </w:num>
  <w:num w:numId="16">
    <w:abstractNumId w:val="7"/>
  </w:num>
  <w:num w:numId="17">
    <w:abstractNumId w:val="12"/>
  </w:num>
  <w:num w:numId="18">
    <w:abstractNumId w:val="10"/>
  </w:num>
  <w:num w:numId="19">
    <w:abstractNumId w:val="6"/>
  </w:num>
  <w:num w:numId="20">
    <w:abstractNumId w:val="18"/>
  </w:num>
  <w:num w:numId="21">
    <w:abstractNumId w:val="14"/>
  </w:num>
  <w:num w:numId="22">
    <w:abstractNumId w:val="1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220"/>
  <w:displayBackgroundShape/>
  <w:embedSystemFonts/>
  <w:stylePaneFormatFilter w:val="0000"/>
  <w:defaultTabStop w:val="720"/>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hdrShapeDefaults>
    <o:shapedefaults v:ext="edit" spidmax="5122"/>
    <o:shapelayout v:ext="edit">
      <o:idmap v:ext="edit" data="2"/>
    </o:shapelayout>
  </w:hdrShapeDefaults>
  <w:footnotePr>
    <w:footnote w:id="0"/>
    <w:footnote w:id="1"/>
  </w:footnotePr>
  <w:endnotePr>
    <w:endnote w:id="0"/>
    <w:endnote w:id="1"/>
  </w:endnotePr>
  <w:compat/>
  <w:rsids>
    <w:rsidRoot w:val="009B6458"/>
    <w:rsid w:val="00002989"/>
    <w:rsid w:val="00011373"/>
    <w:rsid w:val="00012547"/>
    <w:rsid w:val="00014F1D"/>
    <w:rsid w:val="000176C4"/>
    <w:rsid w:val="00027AD7"/>
    <w:rsid w:val="00033AC7"/>
    <w:rsid w:val="000372C0"/>
    <w:rsid w:val="000477C9"/>
    <w:rsid w:val="00055D29"/>
    <w:rsid w:val="00056E61"/>
    <w:rsid w:val="00057BF9"/>
    <w:rsid w:val="0006275C"/>
    <w:rsid w:val="0006681E"/>
    <w:rsid w:val="00071188"/>
    <w:rsid w:val="00082C6E"/>
    <w:rsid w:val="00086328"/>
    <w:rsid w:val="00093371"/>
    <w:rsid w:val="000952DD"/>
    <w:rsid w:val="0009723A"/>
    <w:rsid w:val="000A3991"/>
    <w:rsid w:val="000A3A93"/>
    <w:rsid w:val="000A6702"/>
    <w:rsid w:val="000B624D"/>
    <w:rsid w:val="000B7F5C"/>
    <w:rsid w:val="000C2D1F"/>
    <w:rsid w:val="000C50D0"/>
    <w:rsid w:val="000E1D29"/>
    <w:rsid w:val="000F4A14"/>
    <w:rsid w:val="000F6906"/>
    <w:rsid w:val="00105536"/>
    <w:rsid w:val="00112BEE"/>
    <w:rsid w:val="00115C21"/>
    <w:rsid w:val="00125A95"/>
    <w:rsid w:val="00127142"/>
    <w:rsid w:val="00133BC6"/>
    <w:rsid w:val="00134F12"/>
    <w:rsid w:val="00157B06"/>
    <w:rsid w:val="00160331"/>
    <w:rsid w:val="001618DE"/>
    <w:rsid w:val="00165A41"/>
    <w:rsid w:val="00167D6B"/>
    <w:rsid w:val="00184F9A"/>
    <w:rsid w:val="001946DF"/>
    <w:rsid w:val="001A239F"/>
    <w:rsid w:val="001B3954"/>
    <w:rsid w:val="001C44C5"/>
    <w:rsid w:val="001C4CAC"/>
    <w:rsid w:val="001D42DF"/>
    <w:rsid w:val="001E2144"/>
    <w:rsid w:val="001E264C"/>
    <w:rsid w:val="0022739D"/>
    <w:rsid w:val="00230AE6"/>
    <w:rsid w:val="00232FBA"/>
    <w:rsid w:val="00234563"/>
    <w:rsid w:val="0023460E"/>
    <w:rsid w:val="00246023"/>
    <w:rsid w:val="00264448"/>
    <w:rsid w:val="002667B9"/>
    <w:rsid w:val="0027267D"/>
    <w:rsid w:val="00282623"/>
    <w:rsid w:val="0029110F"/>
    <w:rsid w:val="00291D7A"/>
    <w:rsid w:val="00294F50"/>
    <w:rsid w:val="002C552F"/>
    <w:rsid w:val="002D20A4"/>
    <w:rsid w:val="002F6C66"/>
    <w:rsid w:val="003070DA"/>
    <w:rsid w:val="003105C7"/>
    <w:rsid w:val="00312C66"/>
    <w:rsid w:val="00314087"/>
    <w:rsid w:val="00317040"/>
    <w:rsid w:val="00324124"/>
    <w:rsid w:val="00333974"/>
    <w:rsid w:val="00346DAF"/>
    <w:rsid w:val="00355F38"/>
    <w:rsid w:val="00357844"/>
    <w:rsid w:val="00361876"/>
    <w:rsid w:val="003648DE"/>
    <w:rsid w:val="00386E94"/>
    <w:rsid w:val="003922D8"/>
    <w:rsid w:val="00393CD8"/>
    <w:rsid w:val="00397670"/>
    <w:rsid w:val="003A3236"/>
    <w:rsid w:val="003A5FBD"/>
    <w:rsid w:val="003A7C72"/>
    <w:rsid w:val="003B5DF9"/>
    <w:rsid w:val="003C27C9"/>
    <w:rsid w:val="003F2C96"/>
    <w:rsid w:val="00401193"/>
    <w:rsid w:val="004053DB"/>
    <w:rsid w:val="004073FC"/>
    <w:rsid w:val="00414EC9"/>
    <w:rsid w:val="00420DD1"/>
    <w:rsid w:val="00432763"/>
    <w:rsid w:val="00435F74"/>
    <w:rsid w:val="00446A70"/>
    <w:rsid w:val="00447B65"/>
    <w:rsid w:val="00475A34"/>
    <w:rsid w:val="0047751A"/>
    <w:rsid w:val="00477B5C"/>
    <w:rsid w:val="00483A0E"/>
    <w:rsid w:val="004852B9"/>
    <w:rsid w:val="00485688"/>
    <w:rsid w:val="0048638C"/>
    <w:rsid w:val="004949B0"/>
    <w:rsid w:val="004A125C"/>
    <w:rsid w:val="004A66FC"/>
    <w:rsid w:val="004B1984"/>
    <w:rsid w:val="004B3AD9"/>
    <w:rsid w:val="004E3EA5"/>
    <w:rsid w:val="004E41AD"/>
    <w:rsid w:val="004F1ADA"/>
    <w:rsid w:val="005056E6"/>
    <w:rsid w:val="00511BB1"/>
    <w:rsid w:val="005138B8"/>
    <w:rsid w:val="00516E29"/>
    <w:rsid w:val="00525BC3"/>
    <w:rsid w:val="005424E4"/>
    <w:rsid w:val="00543E67"/>
    <w:rsid w:val="00557131"/>
    <w:rsid w:val="00561D99"/>
    <w:rsid w:val="00567CD9"/>
    <w:rsid w:val="005757E0"/>
    <w:rsid w:val="0058390E"/>
    <w:rsid w:val="00586FB1"/>
    <w:rsid w:val="00593648"/>
    <w:rsid w:val="00597A68"/>
    <w:rsid w:val="005D098F"/>
    <w:rsid w:val="005D0E45"/>
    <w:rsid w:val="00603146"/>
    <w:rsid w:val="00617F74"/>
    <w:rsid w:val="0064446E"/>
    <w:rsid w:val="006502DC"/>
    <w:rsid w:val="00651F4A"/>
    <w:rsid w:val="0066417F"/>
    <w:rsid w:val="0067226D"/>
    <w:rsid w:val="00672299"/>
    <w:rsid w:val="00674E56"/>
    <w:rsid w:val="00691EF7"/>
    <w:rsid w:val="006A3135"/>
    <w:rsid w:val="006B3569"/>
    <w:rsid w:val="006B47A3"/>
    <w:rsid w:val="006D7B4D"/>
    <w:rsid w:val="00702F0B"/>
    <w:rsid w:val="007073B5"/>
    <w:rsid w:val="00711B15"/>
    <w:rsid w:val="00717EDB"/>
    <w:rsid w:val="00723C96"/>
    <w:rsid w:val="00742194"/>
    <w:rsid w:val="00750018"/>
    <w:rsid w:val="00750E32"/>
    <w:rsid w:val="00753902"/>
    <w:rsid w:val="00771307"/>
    <w:rsid w:val="0077392E"/>
    <w:rsid w:val="007870FC"/>
    <w:rsid w:val="007965E7"/>
    <w:rsid w:val="007A336F"/>
    <w:rsid w:val="007A77A5"/>
    <w:rsid w:val="007B49F2"/>
    <w:rsid w:val="007C0874"/>
    <w:rsid w:val="007E7D5C"/>
    <w:rsid w:val="007F11C4"/>
    <w:rsid w:val="008016DF"/>
    <w:rsid w:val="00806F30"/>
    <w:rsid w:val="008149BB"/>
    <w:rsid w:val="00815BF2"/>
    <w:rsid w:val="00825370"/>
    <w:rsid w:val="00825C42"/>
    <w:rsid w:val="00826FA0"/>
    <w:rsid w:val="00837BC5"/>
    <w:rsid w:val="00844407"/>
    <w:rsid w:val="008511AC"/>
    <w:rsid w:val="00852B50"/>
    <w:rsid w:val="00853659"/>
    <w:rsid w:val="00854992"/>
    <w:rsid w:val="00857886"/>
    <w:rsid w:val="0086195B"/>
    <w:rsid w:val="00866E16"/>
    <w:rsid w:val="00882AB6"/>
    <w:rsid w:val="00885966"/>
    <w:rsid w:val="008A2081"/>
    <w:rsid w:val="008B1A3B"/>
    <w:rsid w:val="008B35F7"/>
    <w:rsid w:val="008D17EB"/>
    <w:rsid w:val="008D188E"/>
    <w:rsid w:val="008D4ADD"/>
    <w:rsid w:val="008F329B"/>
    <w:rsid w:val="009034E5"/>
    <w:rsid w:val="00923CD7"/>
    <w:rsid w:val="00930BFF"/>
    <w:rsid w:val="00933998"/>
    <w:rsid w:val="0094792D"/>
    <w:rsid w:val="009508C1"/>
    <w:rsid w:val="00951CAC"/>
    <w:rsid w:val="00964CBF"/>
    <w:rsid w:val="009742B7"/>
    <w:rsid w:val="00980032"/>
    <w:rsid w:val="00981DC8"/>
    <w:rsid w:val="0098638D"/>
    <w:rsid w:val="00987433"/>
    <w:rsid w:val="009A5E9E"/>
    <w:rsid w:val="009B6458"/>
    <w:rsid w:val="009D53ED"/>
    <w:rsid w:val="009E67ED"/>
    <w:rsid w:val="009E6EA2"/>
    <w:rsid w:val="00A048ED"/>
    <w:rsid w:val="00A23E5F"/>
    <w:rsid w:val="00A25DD5"/>
    <w:rsid w:val="00A260CC"/>
    <w:rsid w:val="00A31260"/>
    <w:rsid w:val="00A35402"/>
    <w:rsid w:val="00A43CF9"/>
    <w:rsid w:val="00A47851"/>
    <w:rsid w:val="00A509FF"/>
    <w:rsid w:val="00A53950"/>
    <w:rsid w:val="00A5675A"/>
    <w:rsid w:val="00A736CA"/>
    <w:rsid w:val="00A83548"/>
    <w:rsid w:val="00AA3B89"/>
    <w:rsid w:val="00AA418B"/>
    <w:rsid w:val="00AA5024"/>
    <w:rsid w:val="00AC41B6"/>
    <w:rsid w:val="00AD5E3C"/>
    <w:rsid w:val="00AE4CCC"/>
    <w:rsid w:val="00AF4923"/>
    <w:rsid w:val="00AF79DE"/>
    <w:rsid w:val="00B04F7F"/>
    <w:rsid w:val="00B06A8D"/>
    <w:rsid w:val="00B24DC7"/>
    <w:rsid w:val="00B32182"/>
    <w:rsid w:val="00B564F6"/>
    <w:rsid w:val="00B61239"/>
    <w:rsid w:val="00B668CB"/>
    <w:rsid w:val="00B66FCF"/>
    <w:rsid w:val="00BA3F4F"/>
    <w:rsid w:val="00BA65FF"/>
    <w:rsid w:val="00BB3A82"/>
    <w:rsid w:val="00BC3675"/>
    <w:rsid w:val="00BD700A"/>
    <w:rsid w:val="00BF1CFB"/>
    <w:rsid w:val="00BF6405"/>
    <w:rsid w:val="00BF68F3"/>
    <w:rsid w:val="00C0145C"/>
    <w:rsid w:val="00C0773D"/>
    <w:rsid w:val="00C10AFA"/>
    <w:rsid w:val="00C12A8C"/>
    <w:rsid w:val="00C15F2C"/>
    <w:rsid w:val="00C34943"/>
    <w:rsid w:val="00C53F3A"/>
    <w:rsid w:val="00C54DE3"/>
    <w:rsid w:val="00C836FC"/>
    <w:rsid w:val="00C84771"/>
    <w:rsid w:val="00C8548E"/>
    <w:rsid w:val="00CB433E"/>
    <w:rsid w:val="00CB4DEE"/>
    <w:rsid w:val="00CC19B7"/>
    <w:rsid w:val="00CE79C0"/>
    <w:rsid w:val="00CF2594"/>
    <w:rsid w:val="00D129D1"/>
    <w:rsid w:val="00D24580"/>
    <w:rsid w:val="00D26579"/>
    <w:rsid w:val="00D37E65"/>
    <w:rsid w:val="00D42B51"/>
    <w:rsid w:val="00D4410C"/>
    <w:rsid w:val="00D44969"/>
    <w:rsid w:val="00D47D24"/>
    <w:rsid w:val="00D56FC0"/>
    <w:rsid w:val="00D61928"/>
    <w:rsid w:val="00D66BEC"/>
    <w:rsid w:val="00D80A12"/>
    <w:rsid w:val="00D92B04"/>
    <w:rsid w:val="00DA2FB5"/>
    <w:rsid w:val="00DB4E85"/>
    <w:rsid w:val="00DC4594"/>
    <w:rsid w:val="00DC4FFD"/>
    <w:rsid w:val="00DC733C"/>
    <w:rsid w:val="00DD0564"/>
    <w:rsid w:val="00DD0FCA"/>
    <w:rsid w:val="00DE0FCF"/>
    <w:rsid w:val="00DE5E9B"/>
    <w:rsid w:val="00DF2FAF"/>
    <w:rsid w:val="00E02876"/>
    <w:rsid w:val="00E06806"/>
    <w:rsid w:val="00E1065C"/>
    <w:rsid w:val="00E32879"/>
    <w:rsid w:val="00E343E7"/>
    <w:rsid w:val="00E36FC3"/>
    <w:rsid w:val="00E50ED8"/>
    <w:rsid w:val="00E54A53"/>
    <w:rsid w:val="00E5618E"/>
    <w:rsid w:val="00E84CBF"/>
    <w:rsid w:val="00E8789C"/>
    <w:rsid w:val="00EB5FF0"/>
    <w:rsid w:val="00EB7A55"/>
    <w:rsid w:val="00ED001F"/>
    <w:rsid w:val="00ED6792"/>
    <w:rsid w:val="00EE21BE"/>
    <w:rsid w:val="00EF0F46"/>
    <w:rsid w:val="00EF7115"/>
    <w:rsid w:val="00F01AE3"/>
    <w:rsid w:val="00F07B9A"/>
    <w:rsid w:val="00F17FF6"/>
    <w:rsid w:val="00F260EF"/>
    <w:rsid w:val="00F30BB5"/>
    <w:rsid w:val="00F31C0C"/>
    <w:rsid w:val="00F32ED0"/>
    <w:rsid w:val="00F35866"/>
    <w:rsid w:val="00F36BC6"/>
    <w:rsid w:val="00F4046A"/>
    <w:rsid w:val="00F42099"/>
    <w:rsid w:val="00F42A8D"/>
    <w:rsid w:val="00F433B0"/>
    <w:rsid w:val="00F5024F"/>
    <w:rsid w:val="00F57930"/>
    <w:rsid w:val="00F636A9"/>
    <w:rsid w:val="00F65E43"/>
    <w:rsid w:val="00F66F5B"/>
    <w:rsid w:val="00F727D2"/>
    <w:rsid w:val="00F76A27"/>
    <w:rsid w:val="00F853F7"/>
    <w:rsid w:val="00F91DD9"/>
    <w:rsid w:val="00FB2453"/>
    <w:rsid w:val="00FB4030"/>
    <w:rsid w:val="00FC1638"/>
    <w:rsid w:val="00FD2B8B"/>
    <w:rsid w:val="00FD631A"/>
    <w:rsid w:val="00FE68F0"/>
    <w:rsid w:val="00FF424F"/>
    <w:rsid w:val="349D3737"/>
    <w:rsid w:val="3E92F630"/>
    <w:rsid w:val="53639591"/>
    <w:rsid w:val="7AD8BD20"/>
    <w:rsid w:val="7D248875"/>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oNotEmbedSmartTag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GB" w:eastAsia="en-GB"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caption" w:semiHidden="0" w:uiPriority="35" w:unhideWhenUsed="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DA2FB5"/>
    <w:pPr>
      <w:suppressAutoHyphens/>
      <w:spacing w:after="200" w:line="276" w:lineRule="auto"/>
    </w:pPr>
    <w:rPr>
      <w:rFonts w:eastAsia="SimSun" w:cs="Mangal"/>
      <w:sz w:val="24"/>
      <w:szCs w:val="24"/>
      <w:lang w:val="en-IN" w:eastAsia="hi-IN" w:bidi="hi-IN"/>
    </w:rPr>
  </w:style>
  <w:style w:type="paragraph" w:styleId="Heading1">
    <w:name w:val="heading 1"/>
    <w:basedOn w:val="Normal"/>
    <w:next w:val="Normal"/>
    <w:qFormat/>
    <w:rsid w:val="00DA2FB5"/>
    <w:pPr>
      <w:keepNext/>
      <w:numPr>
        <w:numId w:val="1"/>
      </w:numPr>
      <w:outlineLvl w:val="0"/>
    </w:pPr>
    <w:rPr>
      <w:rFonts w:ascii="Verdana" w:hAnsi="Verdana" w:cs="Verdana"/>
      <w:b/>
      <w:sz w:val="20"/>
    </w:rPr>
  </w:style>
  <w:style w:type="paragraph" w:styleId="Heading2">
    <w:name w:val="heading 2"/>
    <w:basedOn w:val="Normal"/>
    <w:next w:val="Normal"/>
    <w:qFormat/>
    <w:rsid w:val="00DA2FB5"/>
    <w:pPr>
      <w:keepNext/>
      <w:numPr>
        <w:ilvl w:val="1"/>
        <w:numId w:val="1"/>
      </w:numPr>
      <w:spacing w:before="240" w:after="60"/>
      <w:outlineLvl w:val="1"/>
    </w:pPr>
    <w:rPr>
      <w:rFonts w:ascii="Cambria" w:hAnsi="Cambria" w:cs="Cambria"/>
      <w:b/>
      <w:bCs/>
      <w:i/>
      <w:iCs/>
      <w:sz w:val="28"/>
      <w:szCs w:val="28"/>
    </w:rPr>
  </w:style>
  <w:style w:type="paragraph" w:styleId="Heading3">
    <w:name w:val="heading 3"/>
    <w:basedOn w:val="Normal"/>
    <w:next w:val="Normal"/>
    <w:link w:val="Heading3Char"/>
    <w:uiPriority w:val="9"/>
    <w:semiHidden/>
    <w:unhideWhenUsed/>
    <w:qFormat/>
    <w:rsid w:val="000952DD"/>
    <w:pPr>
      <w:keepNext/>
      <w:keepLines/>
      <w:spacing w:before="40" w:after="0"/>
      <w:outlineLvl w:val="2"/>
    </w:pPr>
    <w:rPr>
      <w:rFonts w:asciiTheme="majorHAnsi" w:eastAsiaTheme="majorEastAsia" w:hAnsiTheme="majorHAnsi"/>
      <w:color w:val="243F60" w:themeColor="accent1" w:themeShade="7F"/>
      <w:szCs w:val="21"/>
    </w:rPr>
  </w:style>
  <w:style w:type="paragraph" w:styleId="Heading6">
    <w:name w:val="heading 6"/>
    <w:basedOn w:val="Normal"/>
    <w:next w:val="Normal"/>
    <w:link w:val="Heading6Char"/>
    <w:uiPriority w:val="9"/>
    <w:unhideWhenUsed/>
    <w:qFormat/>
    <w:rsid w:val="00420DD1"/>
    <w:pPr>
      <w:keepNext/>
      <w:keepLines/>
      <w:suppressAutoHyphens w:val="0"/>
      <w:spacing w:before="200" w:after="0"/>
      <w:outlineLvl w:val="5"/>
    </w:pPr>
    <w:rPr>
      <w:rFonts w:asciiTheme="majorHAnsi" w:eastAsiaTheme="majorEastAsia" w:hAnsiTheme="majorHAnsi" w:cstheme="majorBidi"/>
      <w:i/>
      <w:iCs/>
      <w:color w:val="243F60" w:themeColor="accent1" w:themeShade="7F"/>
      <w:sz w:val="22"/>
      <w:szCs w:val="22"/>
      <w:lang w:val="en-GB" w:eastAsia="en-US"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2z0">
    <w:name w:val="WW8Num2z0"/>
    <w:rsid w:val="00DA2FB5"/>
    <w:rPr>
      <w:rFonts w:ascii="Symbol" w:hAnsi="Symbol" w:cs="Symbol"/>
    </w:rPr>
  </w:style>
  <w:style w:type="character" w:customStyle="1" w:styleId="WW8Num3z0">
    <w:name w:val="WW8Num3z0"/>
    <w:rsid w:val="00DA2FB5"/>
    <w:rPr>
      <w:rFonts w:ascii="Symbol" w:hAnsi="Symbol" w:cs="Symbol"/>
    </w:rPr>
  </w:style>
  <w:style w:type="character" w:customStyle="1" w:styleId="WW8Num4z0">
    <w:name w:val="WW8Num4z0"/>
    <w:rsid w:val="00DA2FB5"/>
    <w:rPr>
      <w:rFonts w:ascii="Symbol" w:hAnsi="Symbol" w:cs="Symbol"/>
    </w:rPr>
  </w:style>
  <w:style w:type="character" w:customStyle="1" w:styleId="WW8Num4z1">
    <w:name w:val="WW8Num4z1"/>
    <w:rsid w:val="00DA2FB5"/>
    <w:rPr>
      <w:rFonts w:ascii="Courier New" w:hAnsi="Courier New" w:cs="Courier New"/>
    </w:rPr>
  </w:style>
  <w:style w:type="character" w:customStyle="1" w:styleId="WW8Num4z2">
    <w:name w:val="WW8Num4z2"/>
    <w:rsid w:val="00DA2FB5"/>
    <w:rPr>
      <w:rFonts w:ascii="Wingdings" w:hAnsi="Wingdings" w:cs="Wingdings"/>
    </w:rPr>
  </w:style>
  <w:style w:type="character" w:customStyle="1" w:styleId="WW8Num5z0">
    <w:name w:val="WW8Num5z0"/>
    <w:rsid w:val="00DA2FB5"/>
    <w:rPr>
      <w:rFonts w:ascii="Symbol" w:hAnsi="Symbol" w:cs="Symbol"/>
    </w:rPr>
  </w:style>
  <w:style w:type="character" w:customStyle="1" w:styleId="WW8Num5z1">
    <w:name w:val="WW8Num5z1"/>
    <w:rsid w:val="00DA2FB5"/>
    <w:rPr>
      <w:rFonts w:ascii="Courier New" w:hAnsi="Courier New" w:cs="Courier New"/>
    </w:rPr>
  </w:style>
  <w:style w:type="character" w:customStyle="1" w:styleId="WW8Num5z2">
    <w:name w:val="WW8Num5z2"/>
    <w:rsid w:val="00DA2FB5"/>
    <w:rPr>
      <w:rFonts w:ascii="Wingdings" w:hAnsi="Wingdings" w:cs="Wingdings"/>
    </w:rPr>
  </w:style>
  <w:style w:type="character" w:customStyle="1" w:styleId="WW8Num2z1">
    <w:name w:val="WW8Num2z1"/>
    <w:rsid w:val="00DA2FB5"/>
    <w:rPr>
      <w:rFonts w:ascii="Courier New" w:hAnsi="Courier New" w:cs="Courier New"/>
    </w:rPr>
  </w:style>
  <w:style w:type="character" w:customStyle="1" w:styleId="WW8Num2z2">
    <w:name w:val="WW8Num2z2"/>
    <w:rsid w:val="00DA2FB5"/>
    <w:rPr>
      <w:rFonts w:ascii="Wingdings" w:hAnsi="Wingdings" w:cs="Wingdings"/>
    </w:rPr>
  </w:style>
  <w:style w:type="character" w:customStyle="1" w:styleId="WW8Num3z1">
    <w:name w:val="WW8Num3z1"/>
    <w:rsid w:val="00DA2FB5"/>
    <w:rPr>
      <w:rFonts w:ascii="Courier New" w:hAnsi="Courier New" w:cs="Courier New"/>
    </w:rPr>
  </w:style>
  <w:style w:type="character" w:customStyle="1" w:styleId="WW8Num3z2">
    <w:name w:val="WW8Num3z2"/>
    <w:rsid w:val="00DA2FB5"/>
    <w:rPr>
      <w:rFonts w:ascii="Wingdings" w:hAnsi="Wingdings" w:cs="Wingdings"/>
    </w:rPr>
  </w:style>
  <w:style w:type="character" w:customStyle="1" w:styleId="WW8Num6z0">
    <w:name w:val="WW8Num6z0"/>
    <w:rsid w:val="00DA2FB5"/>
    <w:rPr>
      <w:rFonts w:ascii="Symbol" w:hAnsi="Symbol" w:cs="Symbol"/>
    </w:rPr>
  </w:style>
  <w:style w:type="character" w:customStyle="1" w:styleId="WW8Num6z1">
    <w:name w:val="WW8Num6z1"/>
    <w:rsid w:val="00DA2FB5"/>
    <w:rPr>
      <w:rFonts w:ascii="Courier New" w:hAnsi="Courier New" w:cs="Courier New"/>
    </w:rPr>
  </w:style>
  <w:style w:type="character" w:customStyle="1" w:styleId="WW8Num6z2">
    <w:name w:val="WW8Num6z2"/>
    <w:rsid w:val="00DA2FB5"/>
    <w:rPr>
      <w:rFonts w:ascii="Wingdings" w:hAnsi="Wingdings" w:cs="Wingdings"/>
    </w:rPr>
  </w:style>
  <w:style w:type="character" w:customStyle="1" w:styleId="WW8Num7z0">
    <w:name w:val="WW8Num7z0"/>
    <w:rsid w:val="00DA2FB5"/>
    <w:rPr>
      <w:rFonts w:ascii="Wingdings" w:hAnsi="Wingdings" w:cs="Wingdings"/>
    </w:rPr>
  </w:style>
  <w:style w:type="character" w:customStyle="1" w:styleId="WW8Num8z0">
    <w:name w:val="WW8Num8z0"/>
    <w:rsid w:val="00DA2FB5"/>
    <w:rPr>
      <w:rFonts w:ascii="Symbol" w:hAnsi="Symbol" w:cs="Symbol"/>
    </w:rPr>
  </w:style>
  <w:style w:type="character" w:customStyle="1" w:styleId="WW8Num8z1">
    <w:name w:val="WW8Num8z1"/>
    <w:rsid w:val="00DA2FB5"/>
    <w:rPr>
      <w:rFonts w:ascii="Courier New" w:hAnsi="Courier New" w:cs="Courier New"/>
    </w:rPr>
  </w:style>
  <w:style w:type="character" w:customStyle="1" w:styleId="WW8Num8z2">
    <w:name w:val="WW8Num8z2"/>
    <w:rsid w:val="00DA2FB5"/>
    <w:rPr>
      <w:rFonts w:ascii="Wingdings" w:hAnsi="Wingdings" w:cs="Wingdings"/>
    </w:rPr>
  </w:style>
  <w:style w:type="character" w:customStyle="1" w:styleId="WW8Num9z0">
    <w:name w:val="WW8Num9z0"/>
    <w:rsid w:val="00DA2FB5"/>
    <w:rPr>
      <w:rFonts w:ascii="Wingdings" w:hAnsi="Wingdings" w:cs="Wingdings"/>
    </w:rPr>
  </w:style>
  <w:style w:type="character" w:customStyle="1" w:styleId="WW8Num9z1">
    <w:name w:val="WW8Num9z1"/>
    <w:rsid w:val="00DA2FB5"/>
    <w:rPr>
      <w:rFonts w:ascii="Courier New" w:hAnsi="Courier New" w:cs="Courier New"/>
    </w:rPr>
  </w:style>
  <w:style w:type="character" w:customStyle="1" w:styleId="WW8Num9z3">
    <w:name w:val="WW8Num9z3"/>
    <w:rsid w:val="00DA2FB5"/>
    <w:rPr>
      <w:rFonts w:ascii="Symbol" w:hAnsi="Symbol" w:cs="Symbol"/>
    </w:rPr>
  </w:style>
  <w:style w:type="character" w:customStyle="1" w:styleId="WW8Num10z0">
    <w:name w:val="WW8Num10z0"/>
    <w:rsid w:val="00DA2FB5"/>
    <w:rPr>
      <w:rFonts w:ascii="Symbol" w:hAnsi="Symbol" w:cs="Symbol"/>
    </w:rPr>
  </w:style>
  <w:style w:type="character" w:customStyle="1" w:styleId="WW8Num10z1">
    <w:name w:val="WW8Num10z1"/>
    <w:rsid w:val="00DA2FB5"/>
    <w:rPr>
      <w:rFonts w:ascii="Courier New" w:hAnsi="Courier New" w:cs="Courier New"/>
    </w:rPr>
  </w:style>
  <w:style w:type="character" w:customStyle="1" w:styleId="WW8Num10z2">
    <w:name w:val="WW8Num10z2"/>
    <w:rsid w:val="00DA2FB5"/>
    <w:rPr>
      <w:rFonts w:ascii="Wingdings" w:hAnsi="Wingdings" w:cs="Wingdings"/>
    </w:rPr>
  </w:style>
  <w:style w:type="character" w:customStyle="1" w:styleId="WW8Num11z0">
    <w:name w:val="WW8Num11z0"/>
    <w:rsid w:val="00DA2FB5"/>
    <w:rPr>
      <w:rFonts w:ascii="Symbol" w:hAnsi="Symbol" w:cs="Symbol"/>
    </w:rPr>
  </w:style>
  <w:style w:type="character" w:customStyle="1" w:styleId="WW8Num11z1">
    <w:name w:val="WW8Num11z1"/>
    <w:rsid w:val="00DA2FB5"/>
    <w:rPr>
      <w:rFonts w:ascii="Courier New" w:hAnsi="Courier New" w:cs="Courier New"/>
    </w:rPr>
  </w:style>
  <w:style w:type="character" w:customStyle="1" w:styleId="WW8Num11z2">
    <w:name w:val="WW8Num11z2"/>
    <w:rsid w:val="00DA2FB5"/>
    <w:rPr>
      <w:rFonts w:ascii="Wingdings" w:hAnsi="Wingdings" w:cs="Wingdings"/>
    </w:rPr>
  </w:style>
  <w:style w:type="character" w:customStyle="1" w:styleId="WW8Num12z0">
    <w:name w:val="WW8Num12z0"/>
    <w:rsid w:val="00DA2FB5"/>
    <w:rPr>
      <w:rFonts w:ascii="Symbol" w:hAnsi="Symbol" w:cs="Symbol"/>
    </w:rPr>
  </w:style>
  <w:style w:type="character" w:customStyle="1" w:styleId="WW8Num12z1">
    <w:name w:val="WW8Num12z1"/>
    <w:rsid w:val="00DA2FB5"/>
    <w:rPr>
      <w:rFonts w:ascii="Courier New" w:hAnsi="Courier New" w:cs="Courier New"/>
    </w:rPr>
  </w:style>
  <w:style w:type="character" w:customStyle="1" w:styleId="WW8Num12z2">
    <w:name w:val="WW8Num12z2"/>
    <w:rsid w:val="00DA2FB5"/>
    <w:rPr>
      <w:rFonts w:ascii="Wingdings" w:hAnsi="Wingdings" w:cs="Wingdings"/>
    </w:rPr>
  </w:style>
  <w:style w:type="character" w:customStyle="1" w:styleId="WW8Num13z0">
    <w:name w:val="WW8Num13z0"/>
    <w:rsid w:val="00DA2FB5"/>
    <w:rPr>
      <w:rFonts w:ascii="Symbol" w:hAnsi="Symbol" w:cs="Symbol"/>
    </w:rPr>
  </w:style>
  <w:style w:type="character" w:customStyle="1" w:styleId="WW8Num13z1">
    <w:name w:val="WW8Num13z1"/>
    <w:rsid w:val="00DA2FB5"/>
    <w:rPr>
      <w:rFonts w:ascii="Courier New" w:hAnsi="Courier New" w:cs="Courier New"/>
    </w:rPr>
  </w:style>
  <w:style w:type="character" w:customStyle="1" w:styleId="WW8Num13z2">
    <w:name w:val="WW8Num13z2"/>
    <w:rsid w:val="00DA2FB5"/>
    <w:rPr>
      <w:rFonts w:ascii="Wingdings" w:hAnsi="Wingdings" w:cs="Wingdings"/>
    </w:rPr>
  </w:style>
  <w:style w:type="character" w:customStyle="1" w:styleId="WW8Num14z0">
    <w:name w:val="WW8Num14z0"/>
    <w:rsid w:val="00DA2FB5"/>
    <w:rPr>
      <w:rFonts w:ascii="Symbol" w:hAnsi="Symbol" w:cs="Symbol"/>
    </w:rPr>
  </w:style>
  <w:style w:type="character" w:customStyle="1" w:styleId="WW8Num14z1">
    <w:name w:val="WW8Num14z1"/>
    <w:rsid w:val="00DA2FB5"/>
    <w:rPr>
      <w:rFonts w:ascii="Courier New" w:hAnsi="Courier New" w:cs="Courier New"/>
    </w:rPr>
  </w:style>
  <w:style w:type="character" w:customStyle="1" w:styleId="WW8Num14z2">
    <w:name w:val="WW8Num14z2"/>
    <w:rsid w:val="00DA2FB5"/>
    <w:rPr>
      <w:rFonts w:ascii="Wingdings" w:hAnsi="Wingdings" w:cs="Wingdings"/>
    </w:rPr>
  </w:style>
  <w:style w:type="character" w:customStyle="1" w:styleId="WW8Num15z0">
    <w:name w:val="WW8Num15z0"/>
    <w:rsid w:val="00DA2FB5"/>
    <w:rPr>
      <w:rFonts w:ascii="Symbol" w:hAnsi="Symbol" w:cs="Symbol"/>
    </w:rPr>
  </w:style>
  <w:style w:type="character" w:customStyle="1" w:styleId="WW8Num15z1">
    <w:name w:val="WW8Num15z1"/>
    <w:rsid w:val="00DA2FB5"/>
    <w:rPr>
      <w:rFonts w:ascii="Courier New" w:hAnsi="Courier New" w:cs="Courier New"/>
    </w:rPr>
  </w:style>
  <w:style w:type="character" w:customStyle="1" w:styleId="WW8Num15z2">
    <w:name w:val="WW8Num15z2"/>
    <w:rsid w:val="00DA2FB5"/>
    <w:rPr>
      <w:rFonts w:ascii="Wingdings" w:hAnsi="Wingdings" w:cs="Wingdings"/>
    </w:rPr>
  </w:style>
  <w:style w:type="character" w:customStyle="1" w:styleId="WW8Num16z0">
    <w:name w:val="WW8Num16z0"/>
    <w:rsid w:val="00DA2FB5"/>
    <w:rPr>
      <w:rFonts w:ascii="Symbol" w:hAnsi="Symbol" w:cs="Symbol"/>
    </w:rPr>
  </w:style>
  <w:style w:type="character" w:customStyle="1" w:styleId="WW8Num16z1">
    <w:name w:val="WW8Num16z1"/>
    <w:rsid w:val="00DA2FB5"/>
    <w:rPr>
      <w:rFonts w:ascii="Courier New" w:hAnsi="Courier New" w:cs="Courier New"/>
    </w:rPr>
  </w:style>
  <w:style w:type="character" w:customStyle="1" w:styleId="WW8Num16z2">
    <w:name w:val="WW8Num16z2"/>
    <w:rsid w:val="00DA2FB5"/>
    <w:rPr>
      <w:rFonts w:ascii="Wingdings" w:hAnsi="Wingdings" w:cs="Wingdings"/>
    </w:rPr>
  </w:style>
  <w:style w:type="character" w:customStyle="1" w:styleId="WW8Num17z0">
    <w:name w:val="WW8Num17z0"/>
    <w:rsid w:val="00DA2FB5"/>
    <w:rPr>
      <w:rFonts w:ascii="Symbol" w:hAnsi="Symbol" w:cs="Symbol"/>
    </w:rPr>
  </w:style>
  <w:style w:type="character" w:customStyle="1" w:styleId="WW8Num17z1">
    <w:name w:val="WW8Num17z1"/>
    <w:rsid w:val="00DA2FB5"/>
    <w:rPr>
      <w:rFonts w:ascii="Courier New" w:hAnsi="Courier New" w:cs="Courier New"/>
    </w:rPr>
  </w:style>
  <w:style w:type="character" w:customStyle="1" w:styleId="WW8Num17z2">
    <w:name w:val="WW8Num17z2"/>
    <w:rsid w:val="00DA2FB5"/>
    <w:rPr>
      <w:rFonts w:ascii="Wingdings" w:hAnsi="Wingdings" w:cs="Wingdings"/>
    </w:rPr>
  </w:style>
  <w:style w:type="character" w:customStyle="1" w:styleId="WW8Num18z0">
    <w:name w:val="WW8Num18z0"/>
    <w:rsid w:val="00DA2FB5"/>
    <w:rPr>
      <w:rFonts w:ascii="Symbol" w:hAnsi="Symbol" w:cs="Symbol"/>
    </w:rPr>
  </w:style>
  <w:style w:type="character" w:customStyle="1" w:styleId="WW8Num18z1">
    <w:name w:val="WW8Num18z1"/>
    <w:rsid w:val="00DA2FB5"/>
    <w:rPr>
      <w:rFonts w:ascii="Courier New" w:hAnsi="Courier New" w:cs="Courier New"/>
    </w:rPr>
  </w:style>
  <w:style w:type="character" w:customStyle="1" w:styleId="WW8Num18z2">
    <w:name w:val="WW8Num18z2"/>
    <w:rsid w:val="00DA2FB5"/>
    <w:rPr>
      <w:rFonts w:ascii="Wingdings" w:hAnsi="Wingdings" w:cs="Wingdings"/>
    </w:rPr>
  </w:style>
  <w:style w:type="character" w:customStyle="1" w:styleId="WW8NumSt17z0">
    <w:name w:val="WW8NumSt17z0"/>
    <w:rsid w:val="00DA2FB5"/>
    <w:rPr>
      <w:rFonts w:ascii="Symbol" w:hAnsi="Symbol" w:cs="Symbol"/>
    </w:rPr>
  </w:style>
  <w:style w:type="character" w:customStyle="1" w:styleId="Heading1Char">
    <w:name w:val="Heading 1 Char"/>
    <w:rsid w:val="00DA2FB5"/>
    <w:rPr>
      <w:rFonts w:ascii="Verdana" w:eastAsia="Times New Roman" w:hAnsi="Verdana" w:cs="Times New Roman"/>
      <w:b/>
      <w:sz w:val="20"/>
      <w:szCs w:val="24"/>
    </w:rPr>
  </w:style>
  <w:style w:type="character" w:customStyle="1" w:styleId="Heading2Char">
    <w:name w:val="Heading 2 Char"/>
    <w:rsid w:val="00DA2FB5"/>
    <w:rPr>
      <w:rFonts w:ascii="Cambria" w:eastAsia="Times New Roman" w:hAnsi="Cambria" w:cs="Times New Roman"/>
      <w:b/>
      <w:bCs/>
      <w:i/>
      <w:iCs/>
      <w:sz w:val="28"/>
      <w:szCs w:val="28"/>
    </w:rPr>
  </w:style>
  <w:style w:type="character" w:customStyle="1" w:styleId="BodyTextIndentChar">
    <w:name w:val="Body Text Indent Char"/>
    <w:rsid w:val="00DA2FB5"/>
    <w:rPr>
      <w:rFonts w:ascii="Verdana" w:eastAsia="Times New Roman" w:hAnsi="Verdana" w:cs="Times New Roman"/>
      <w:sz w:val="20"/>
      <w:szCs w:val="24"/>
    </w:rPr>
  </w:style>
  <w:style w:type="character" w:styleId="Hyperlink">
    <w:name w:val="Hyperlink"/>
    <w:rsid w:val="00DA2FB5"/>
    <w:rPr>
      <w:color w:val="0000FF"/>
      <w:u w:val="single"/>
    </w:rPr>
  </w:style>
  <w:style w:type="character" w:customStyle="1" w:styleId="HeaderChar">
    <w:name w:val="Header Char"/>
    <w:rsid w:val="00DA2FB5"/>
    <w:rPr>
      <w:rFonts w:ascii="Times New Roman" w:eastAsia="Times New Roman" w:hAnsi="Times New Roman" w:cs="Times New Roman"/>
      <w:sz w:val="24"/>
      <w:szCs w:val="24"/>
    </w:rPr>
  </w:style>
  <w:style w:type="character" w:customStyle="1" w:styleId="FooterChar">
    <w:name w:val="Footer Char"/>
    <w:rsid w:val="00DA2FB5"/>
    <w:rPr>
      <w:rFonts w:ascii="Times New Roman" w:eastAsia="Times New Roman" w:hAnsi="Times New Roman" w:cs="Times New Roman"/>
      <w:sz w:val="24"/>
      <w:szCs w:val="24"/>
    </w:rPr>
  </w:style>
  <w:style w:type="character" w:customStyle="1" w:styleId="BalloonTextChar">
    <w:name w:val="Balloon Text Char"/>
    <w:rsid w:val="00DA2FB5"/>
    <w:rPr>
      <w:rFonts w:ascii="Tahoma" w:eastAsia="Times New Roman" w:hAnsi="Tahoma" w:cs="Tahoma"/>
      <w:sz w:val="16"/>
      <w:szCs w:val="16"/>
    </w:rPr>
  </w:style>
  <w:style w:type="character" w:customStyle="1" w:styleId="BulletSymbol">
    <w:name w:val="BulletSymbol"/>
    <w:rsid w:val="00DA2FB5"/>
    <w:rPr>
      <w:rFonts w:ascii="Symbol" w:hAnsi="Symbol" w:cs="Symbol"/>
    </w:rPr>
  </w:style>
  <w:style w:type="paragraph" w:customStyle="1" w:styleId="Heading">
    <w:name w:val="Heading"/>
    <w:basedOn w:val="Normal"/>
    <w:next w:val="BodyText"/>
    <w:rsid w:val="00DA2FB5"/>
    <w:pPr>
      <w:keepNext/>
      <w:spacing w:before="240" w:after="120"/>
    </w:pPr>
    <w:rPr>
      <w:rFonts w:ascii="Arial" w:eastAsia="Microsoft YaHei" w:hAnsi="Arial"/>
      <w:sz w:val="28"/>
      <w:szCs w:val="28"/>
    </w:rPr>
  </w:style>
  <w:style w:type="paragraph" w:styleId="BodyText">
    <w:name w:val="Body Text"/>
    <w:basedOn w:val="Normal"/>
    <w:rsid w:val="00DA2FB5"/>
    <w:pPr>
      <w:spacing w:after="120"/>
    </w:pPr>
  </w:style>
  <w:style w:type="paragraph" w:styleId="List">
    <w:name w:val="List"/>
    <w:basedOn w:val="BodyText"/>
    <w:rsid w:val="00DA2FB5"/>
  </w:style>
  <w:style w:type="paragraph" w:styleId="Caption">
    <w:name w:val="caption"/>
    <w:basedOn w:val="Normal"/>
    <w:qFormat/>
    <w:rsid w:val="00DA2FB5"/>
    <w:pPr>
      <w:suppressLineNumbers/>
      <w:spacing w:before="120" w:after="120"/>
    </w:pPr>
    <w:rPr>
      <w:i/>
      <w:iCs/>
    </w:rPr>
  </w:style>
  <w:style w:type="paragraph" w:customStyle="1" w:styleId="Index">
    <w:name w:val="Index"/>
    <w:basedOn w:val="Normal"/>
    <w:rsid w:val="00DA2FB5"/>
    <w:pPr>
      <w:suppressLineNumbers/>
    </w:pPr>
  </w:style>
  <w:style w:type="paragraph" w:styleId="BodyTextIndent">
    <w:name w:val="Body Text Indent"/>
    <w:basedOn w:val="Normal"/>
    <w:rsid w:val="00DA2FB5"/>
    <w:pPr>
      <w:ind w:left="360"/>
    </w:pPr>
    <w:rPr>
      <w:rFonts w:ascii="Verdana" w:hAnsi="Verdana" w:cs="Verdana"/>
      <w:sz w:val="20"/>
    </w:rPr>
  </w:style>
  <w:style w:type="paragraph" w:styleId="Header">
    <w:name w:val="header"/>
    <w:basedOn w:val="Normal"/>
    <w:rsid w:val="00DA2FB5"/>
  </w:style>
  <w:style w:type="paragraph" w:styleId="Footer">
    <w:name w:val="footer"/>
    <w:basedOn w:val="Normal"/>
    <w:rsid w:val="00DA2FB5"/>
  </w:style>
  <w:style w:type="paragraph" w:styleId="ListParagraph">
    <w:name w:val="List Paragraph"/>
    <w:basedOn w:val="Normal"/>
    <w:uiPriority w:val="99"/>
    <w:qFormat/>
    <w:rsid w:val="00DA2FB5"/>
    <w:pPr>
      <w:ind w:left="720"/>
    </w:pPr>
  </w:style>
  <w:style w:type="paragraph" w:styleId="BalloonText">
    <w:name w:val="Balloon Text"/>
    <w:basedOn w:val="Normal"/>
    <w:rsid w:val="00DA2FB5"/>
    <w:rPr>
      <w:rFonts w:ascii="Tahoma" w:hAnsi="Tahoma" w:cs="Tahoma"/>
      <w:sz w:val="16"/>
      <w:szCs w:val="16"/>
    </w:rPr>
  </w:style>
  <w:style w:type="paragraph" w:customStyle="1" w:styleId="Framecontents">
    <w:name w:val="Frame contents"/>
    <w:basedOn w:val="BodyText"/>
    <w:rsid w:val="00DA2FB5"/>
  </w:style>
  <w:style w:type="paragraph" w:customStyle="1" w:styleId="TableContents">
    <w:name w:val="Table Contents"/>
    <w:basedOn w:val="Normal"/>
    <w:rsid w:val="00DA2FB5"/>
    <w:pPr>
      <w:suppressLineNumbers/>
    </w:pPr>
  </w:style>
  <w:style w:type="paragraph" w:customStyle="1" w:styleId="TableHeading">
    <w:name w:val="Table Heading"/>
    <w:basedOn w:val="TableContents"/>
    <w:rsid w:val="00DA2FB5"/>
    <w:pPr>
      <w:jc w:val="center"/>
    </w:pPr>
    <w:rPr>
      <w:b/>
      <w:bCs/>
    </w:rPr>
  </w:style>
  <w:style w:type="paragraph" w:customStyle="1" w:styleId="Text">
    <w:name w:val="Text"/>
    <w:basedOn w:val="Caption"/>
    <w:rsid w:val="00DA2FB5"/>
  </w:style>
  <w:style w:type="character" w:customStyle="1" w:styleId="Heading6Char">
    <w:name w:val="Heading 6 Char"/>
    <w:basedOn w:val="DefaultParagraphFont"/>
    <w:link w:val="Heading6"/>
    <w:uiPriority w:val="9"/>
    <w:rsid w:val="00420DD1"/>
    <w:rPr>
      <w:rFonts w:asciiTheme="majorHAnsi" w:eastAsiaTheme="majorEastAsia" w:hAnsiTheme="majorHAnsi" w:cstheme="majorBidi"/>
      <w:i/>
      <w:iCs/>
      <w:color w:val="243F60" w:themeColor="accent1" w:themeShade="7F"/>
      <w:sz w:val="22"/>
      <w:szCs w:val="22"/>
      <w:lang w:eastAsia="en-US"/>
    </w:rPr>
  </w:style>
  <w:style w:type="character" w:customStyle="1" w:styleId="Heading3Char">
    <w:name w:val="Heading 3 Char"/>
    <w:basedOn w:val="DefaultParagraphFont"/>
    <w:link w:val="Heading3"/>
    <w:uiPriority w:val="9"/>
    <w:semiHidden/>
    <w:rsid w:val="000952DD"/>
    <w:rPr>
      <w:rFonts w:asciiTheme="majorHAnsi" w:eastAsiaTheme="majorEastAsia" w:hAnsiTheme="majorHAnsi" w:cs="Mangal"/>
      <w:color w:val="243F60" w:themeColor="accent1" w:themeShade="7F"/>
      <w:sz w:val="24"/>
      <w:szCs w:val="21"/>
      <w:lang w:val="en-IN" w:eastAsia="hi-IN" w:bidi="hi-IN"/>
    </w:rPr>
  </w:style>
  <w:style w:type="character" w:styleId="Strong">
    <w:name w:val="Strong"/>
    <w:basedOn w:val="DefaultParagraphFont"/>
    <w:uiPriority w:val="22"/>
    <w:qFormat/>
    <w:rsid w:val="002D20A4"/>
    <w:rPr>
      <w:b/>
      <w:bCs/>
    </w:rPr>
  </w:style>
  <w:style w:type="character" w:customStyle="1" w:styleId="apple-converted-space">
    <w:name w:val="apple-converted-space"/>
    <w:basedOn w:val="DefaultParagraphFont"/>
    <w:rsid w:val="002D20A4"/>
  </w:style>
  <w:style w:type="paragraph" w:styleId="BodyText3">
    <w:name w:val="Body Text 3"/>
    <w:basedOn w:val="Normal"/>
    <w:link w:val="BodyText3Char"/>
    <w:uiPriority w:val="99"/>
    <w:semiHidden/>
    <w:unhideWhenUsed/>
    <w:rsid w:val="00DD0564"/>
    <w:pPr>
      <w:spacing w:after="120"/>
    </w:pPr>
    <w:rPr>
      <w:sz w:val="16"/>
      <w:szCs w:val="14"/>
    </w:rPr>
  </w:style>
  <w:style w:type="character" w:customStyle="1" w:styleId="BodyText3Char">
    <w:name w:val="Body Text 3 Char"/>
    <w:basedOn w:val="DefaultParagraphFont"/>
    <w:link w:val="BodyText3"/>
    <w:uiPriority w:val="99"/>
    <w:semiHidden/>
    <w:rsid w:val="00DD0564"/>
    <w:rPr>
      <w:rFonts w:eastAsia="SimSun" w:cs="Mangal"/>
      <w:sz w:val="16"/>
      <w:szCs w:val="14"/>
      <w:lang w:val="en-IN" w:eastAsia="hi-IN" w:bidi="hi-IN"/>
    </w:rPr>
  </w:style>
  <w:style w:type="paragraph" w:styleId="CommentText">
    <w:name w:val="annotation text"/>
    <w:basedOn w:val="Normal"/>
    <w:link w:val="CommentTextChar"/>
    <w:unhideWhenUsed/>
    <w:rsid w:val="00B61239"/>
    <w:pPr>
      <w:suppressAutoHyphens w:val="0"/>
      <w:spacing w:after="0" w:line="240" w:lineRule="auto"/>
    </w:pPr>
    <w:rPr>
      <w:rFonts w:eastAsia="Times New Roman" w:cs="Times New Roman"/>
      <w:sz w:val="20"/>
      <w:lang w:bidi="ar-SA"/>
    </w:rPr>
  </w:style>
  <w:style w:type="character" w:customStyle="1" w:styleId="CommentTextChar">
    <w:name w:val="Comment Text Char"/>
    <w:basedOn w:val="DefaultParagraphFont"/>
    <w:link w:val="CommentText"/>
    <w:rsid w:val="00B61239"/>
    <w:rPr>
      <w:szCs w:val="24"/>
    </w:rPr>
  </w:style>
  <w:style w:type="character" w:customStyle="1" w:styleId="muxgbd">
    <w:name w:val="muxgbd"/>
    <w:basedOn w:val="DefaultParagraphFont"/>
    <w:rsid w:val="002667B9"/>
  </w:style>
  <w:style w:type="character" w:styleId="Emphasis">
    <w:name w:val="Emphasis"/>
    <w:basedOn w:val="DefaultParagraphFont"/>
    <w:uiPriority w:val="20"/>
    <w:qFormat/>
    <w:rsid w:val="002667B9"/>
    <w:rPr>
      <w:i/>
      <w:iCs/>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https://rdxfootmark.naukri.com/v2/track/openCv?trackingInfo=a2f12d3623922d899cad3e6b422518bc134f530e18705c4458440321091b5b58150819001345595a1b4d58515c424154181c084b281e0103030613465f590f56580f1b425c4c01090340281e01031702124658590b4d584b50535a4f162e024b4340010143071944095400551b135b105516155c5c00031c120842501442095b5d5518120a10031753444f4a081e0103030611485a590a58421500034e6&amp;docType=docx"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D0C1B7-1486-4C3B-86FA-11B2DA64C4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865</Words>
  <Characters>4937</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CURRICULUM VITAE</vt:lpstr>
    </vt:vector>
  </TitlesOfParts>
  <Company>TCS</Company>
  <LinksUpToDate>false</LinksUpToDate>
  <CharactersWithSpaces>5791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CURRICULUM VITAE</dc:title>
  <dc:creator>AJIT PANDEY</dc:creator>
  <cp:lastModifiedBy>MAYRA</cp:lastModifiedBy>
  <cp:revision>2</cp:revision>
  <cp:lastPrinted>2003-12-31T22:44:00Z</cp:lastPrinted>
  <dcterms:created xsi:type="dcterms:W3CDTF">2022-04-25T06:00:00Z</dcterms:created>
  <dcterms:modified xsi:type="dcterms:W3CDTF">2022-04-25T06:00:00Z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3599e32-523d-45cf-80c8-50d522cc3338_Application">
    <vt:lpwstr>Microsoft Azure Information Protection</vt:lpwstr>
  </property>
  <property fmtid="{D5CDD505-2E9C-101B-9397-08002B2CF9AE}" pid="3" name="MSIP_Label_a3599e32-523d-45cf-80c8-50d522cc3338_Enabled">
    <vt:lpwstr>True</vt:lpwstr>
  </property>
  <property fmtid="{D5CDD505-2E9C-101B-9397-08002B2CF9AE}" pid="4" name="MSIP_Label_a3599e32-523d-45cf-80c8-50d522cc3338_Extended_MSFT_Method">
    <vt:lpwstr>Manual</vt:lpwstr>
  </property>
  <property fmtid="{D5CDD505-2E9C-101B-9397-08002B2CF9AE}" pid="5" name="MSIP_Label_a3599e32-523d-45cf-80c8-50d522cc3338_Name">
    <vt:lpwstr>Public</vt:lpwstr>
  </property>
  <property fmtid="{D5CDD505-2E9C-101B-9397-08002B2CF9AE}" pid="6" name="MSIP_Label_a3599e32-523d-45cf-80c8-50d522cc3338_Owner">
    <vt:lpwstr>KI20050910@wipro.com</vt:lpwstr>
  </property>
  <property fmtid="{D5CDD505-2E9C-101B-9397-08002B2CF9AE}" pid="7" name="MSIP_Label_a3599e32-523d-45cf-80c8-50d522cc3338_Ref">
    <vt:lpwstr>https://api.informationprotection.azure.com/api/258ac4e4-146a-411e-9dc8-79a9e12fd6da</vt:lpwstr>
  </property>
  <property fmtid="{D5CDD505-2E9C-101B-9397-08002B2CF9AE}" pid="8" name="MSIP_Label_a3599e32-523d-45cf-80c8-50d522cc3338_SetDate">
    <vt:lpwstr>2018-12-06T11:54:40.8537061+05:30</vt:lpwstr>
  </property>
  <property fmtid="{D5CDD505-2E9C-101B-9397-08002B2CF9AE}" pid="9" name="MSIP_Label_a3599e32-523d-45cf-80c8-50d522cc3338_SiteId">
    <vt:lpwstr>258ac4e4-146a-411e-9dc8-79a9e12fd6da</vt:lpwstr>
  </property>
  <property fmtid="{D5CDD505-2E9C-101B-9397-08002B2CF9AE}" pid="10" name="Sensitivity">
    <vt:lpwstr>Public</vt:lpwstr>
  </property>
</Properties>
</file>